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A0B1" w14:textId="5589CC9C" w:rsidR="00E018FB" w:rsidRDefault="00794551" w:rsidP="00E018FB">
      <w:pPr>
        <w:rPr>
          <w:color w:val="7CA655" w:themeColor="text2"/>
          <w:lang w:val="en-AU"/>
        </w:rPr>
      </w:pPr>
      <w:r w:rsidRPr="00037476">
        <w:rPr>
          <w:rStyle w:val="Greentext"/>
          <w:b/>
          <w:bCs/>
        </w:rPr>
        <w:t>Mob:</w:t>
      </w:r>
      <w:r>
        <w:rPr>
          <w:rStyle w:val="Greentext"/>
        </w:rPr>
        <w:t xml:space="preserve"> </w:t>
      </w:r>
      <w:r w:rsidR="00E626C4" w:rsidRPr="00E626C4">
        <w:rPr>
          <w:color w:val="7CA655" w:themeColor="text2"/>
          <w:lang w:val="en-AU"/>
        </w:rPr>
        <w:t>04</w:t>
      </w:r>
      <w:r w:rsidR="009256F3">
        <w:rPr>
          <w:color w:val="7CA655" w:themeColor="text2"/>
          <w:lang w:val="en-AU"/>
        </w:rPr>
        <w:t xml:space="preserve">76 </w:t>
      </w:r>
      <w:r w:rsidR="00B323A2">
        <w:rPr>
          <w:color w:val="7CA655" w:themeColor="text2"/>
          <w:lang w:val="en-AU"/>
        </w:rPr>
        <w:t>386 823</w:t>
      </w:r>
    </w:p>
    <w:p w14:paraId="0EC530E5" w14:textId="6EF0AF43" w:rsidR="00AC4565" w:rsidRPr="00E018FB" w:rsidRDefault="00037476" w:rsidP="00E018FB">
      <w:pPr>
        <w:rPr>
          <w:rStyle w:val="Greentext"/>
          <w:lang w:val="en-AU"/>
        </w:rPr>
      </w:pPr>
      <w:r w:rsidRPr="00037476">
        <w:rPr>
          <w:rStyle w:val="Greentext"/>
          <w:b/>
          <w:bCs/>
        </w:rPr>
        <w:t>Email:</w:t>
      </w:r>
      <w:r w:rsidR="00B323A2">
        <w:rPr>
          <w:rStyle w:val="Greentext"/>
        </w:rPr>
        <w:t xml:space="preserve"> khoa.huynh2898@gmail.com</w:t>
      </w:r>
    </w:p>
    <w:p w14:paraId="27FF8FB1" w14:textId="130A7CC2" w:rsidR="00AC4565" w:rsidRDefault="00AC4565" w:rsidP="00AC4565">
      <w:pPr>
        <w:rPr>
          <w:rStyle w:val="Greentext"/>
        </w:rPr>
      </w:pPr>
      <w:r>
        <w:rPr>
          <w:rStyle w:val="Greentext"/>
          <w:b/>
          <w:bCs/>
        </w:rPr>
        <w:t>Location</w:t>
      </w:r>
      <w:r w:rsidRPr="00037476">
        <w:rPr>
          <w:rStyle w:val="Greentext"/>
          <w:b/>
          <w:bCs/>
        </w:rPr>
        <w:t>:</w:t>
      </w:r>
      <w:r>
        <w:rPr>
          <w:rStyle w:val="Greentext"/>
        </w:rPr>
        <w:t xml:space="preserve"> Sydney, NSW</w:t>
      </w:r>
    </w:p>
    <w:p w14:paraId="62D8FE80" w14:textId="28738C28" w:rsidR="00502D32" w:rsidRPr="000342D8" w:rsidRDefault="00502D32" w:rsidP="00502D32">
      <w:pPr>
        <w:rPr>
          <w:rStyle w:val="Greentext"/>
        </w:rPr>
      </w:pPr>
      <w:r>
        <w:rPr>
          <w:rStyle w:val="Greentext"/>
          <w:b/>
          <w:bCs/>
        </w:rPr>
        <w:t>Security Clearance</w:t>
      </w:r>
      <w:r w:rsidRPr="00037476">
        <w:rPr>
          <w:rStyle w:val="Greentext"/>
          <w:b/>
          <w:bCs/>
        </w:rPr>
        <w:t>:</w:t>
      </w:r>
      <w:r>
        <w:rPr>
          <w:rStyle w:val="Greentext"/>
        </w:rPr>
        <w:t xml:space="preserve"> Baseline</w:t>
      </w:r>
      <w:r w:rsidR="00CB6C18">
        <w:rPr>
          <w:rStyle w:val="Greentext"/>
        </w:rPr>
        <w:t xml:space="preserve"> Clearance </w:t>
      </w:r>
    </w:p>
    <w:tbl>
      <w:tblPr>
        <w:tblW w:w="10928" w:type="dxa"/>
        <w:tblInd w:w="-142" w:type="dxa"/>
        <w:tblCellMar>
          <w:left w:w="14" w:type="dxa"/>
          <w:right w:w="115" w:type="dxa"/>
        </w:tblCellMar>
        <w:tblLook w:val="0600" w:firstRow="0" w:lastRow="0" w:firstColumn="0" w:lastColumn="0" w:noHBand="1" w:noVBand="1"/>
      </w:tblPr>
      <w:tblGrid>
        <w:gridCol w:w="5448"/>
        <w:gridCol w:w="135"/>
        <w:gridCol w:w="240"/>
        <w:gridCol w:w="5105"/>
      </w:tblGrid>
      <w:tr w:rsidR="00702223" w14:paraId="123EFD48" w14:textId="77777777" w:rsidTr="750FDD6C">
        <w:trPr>
          <w:trHeight w:val="2220"/>
        </w:trPr>
        <w:tc>
          <w:tcPr>
            <w:tcW w:w="10928" w:type="dxa"/>
            <w:gridSpan w:val="4"/>
            <w:vAlign w:val="bottom"/>
          </w:tcPr>
          <w:p w14:paraId="455969DC" w14:textId="0365F6F6" w:rsidR="00702223" w:rsidRDefault="00E018FB" w:rsidP="00702223">
            <w:pPr>
              <w:pStyle w:val="Title"/>
            </w:pPr>
            <w:r>
              <w:rPr>
                <w:noProof/>
              </w:rPr>
              <mc:AlternateContent>
                <mc:Choice Requires="wpg">
                  <w:drawing>
                    <wp:anchor distT="0" distB="0" distL="114300" distR="114300" simplePos="0" relativeHeight="251671552" behindDoc="1" locked="0" layoutInCell="1" allowOverlap="1" wp14:anchorId="23477FE2" wp14:editId="73E62271">
                      <wp:simplePos x="0" y="0"/>
                      <wp:positionH relativeFrom="column">
                        <wp:posOffset>-480060</wp:posOffset>
                      </wp:positionH>
                      <wp:positionV relativeFrom="paragraph">
                        <wp:posOffset>-1527810</wp:posOffset>
                      </wp:positionV>
                      <wp:extent cx="7779385" cy="10310495"/>
                      <wp:effectExtent l="0" t="0" r="0" b="0"/>
                      <wp:wrapNone/>
                      <wp:docPr id="2052363654"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9385" cy="10310495"/>
                                <a:chOff x="0" y="0"/>
                                <a:chExt cx="11955" cy="15841"/>
                              </a:xfrm>
                            </wpg:grpSpPr>
                            <wpg:grpSp>
                              <wpg:cNvPr id="2" name="Group 2"/>
                              <wpg:cNvGrpSpPr>
                                <a:grpSpLocks/>
                              </wpg:cNvGrpSpPr>
                              <wpg:grpSpPr bwMode="auto">
                                <a:xfrm>
                                  <a:off x="6586" y="0"/>
                                  <a:ext cx="5369" cy="2980"/>
                                  <a:chOff x="6586" y="0"/>
                                  <a:chExt cx="5369" cy="2980"/>
                                </a:xfrm>
                              </wpg:grpSpPr>
                              <wps:wsp>
                                <wps:cNvPr id="3" name="AutoShape 24"/>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25"/>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26"/>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27"/>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28"/>
                                <wps:cNvSpPr>
                                  <a:spLocks/>
                                </wps:cNvSpPr>
                                <wps:spPr bwMode="auto">
                                  <a:xfrm>
                                    <a:off x="9566" y="591"/>
                                    <a:ext cx="2389" cy="2389"/>
                                  </a:xfrm>
                                  <a:custGeom>
                                    <a:avLst/>
                                    <a:gdLst>
                                      <a:gd name="T0" fmla="+- 0 11955 9566"/>
                                      <a:gd name="T1" fmla="*/ T0 w 2389"/>
                                      <a:gd name="T2" fmla="+- 0 1786 591"/>
                                      <a:gd name="T3" fmla="*/ 1786 h 2389"/>
                                      <a:gd name="T4" fmla="+- 0 10760 9566"/>
                                      <a:gd name="T5" fmla="*/ T4 w 2389"/>
                                      <a:gd name="T6" fmla="+- 0 591 591"/>
                                      <a:gd name="T7" fmla="*/ 591 h 2389"/>
                                      <a:gd name="T8" fmla="+- 0 9566 9566"/>
                                      <a:gd name="T9" fmla="*/ T8 w 2389"/>
                                      <a:gd name="T10" fmla="+- 0 1786 591"/>
                                      <a:gd name="T11" fmla="*/ 1786 h 2389"/>
                                      <a:gd name="T12" fmla="+- 0 10760 9566"/>
                                      <a:gd name="T13" fmla="*/ T12 w 2389"/>
                                      <a:gd name="T14" fmla="+- 0 2980 591"/>
                                      <a:gd name="T15" fmla="*/ 2980 h 2389"/>
                                      <a:gd name="T16" fmla="+- 0 11955 9566"/>
                                      <a:gd name="T17" fmla="*/ T16 w 2389"/>
                                      <a:gd name="T18" fmla="+- 0 1786 591"/>
                                      <a:gd name="T19" fmla="*/ 1786 h 2389"/>
                                    </a:gdLst>
                                    <a:ahLst/>
                                    <a:cxnLst>
                                      <a:cxn ang="0">
                                        <a:pos x="T1" y="T3"/>
                                      </a:cxn>
                                      <a:cxn ang="0">
                                        <a:pos x="T5" y="T7"/>
                                      </a:cxn>
                                      <a:cxn ang="0">
                                        <a:pos x="T9" y="T11"/>
                                      </a:cxn>
                                      <a:cxn ang="0">
                                        <a:pos x="T13" y="T15"/>
                                      </a:cxn>
                                      <a:cxn ang="0">
                                        <a:pos x="T17" y="T19"/>
                                      </a:cxn>
                                    </a:cxnLst>
                                    <a:rect l="0" t="0" r="r" b="b"/>
                                    <a:pathLst>
                                      <a:path w="2389" h="2389">
                                        <a:moveTo>
                                          <a:pt x="2389" y="1195"/>
                                        </a:moveTo>
                                        <a:lnTo>
                                          <a:pt x="1194" y="0"/>
                                        </a:lnTo>
                                        <a:lnTo>
                                          <a:pt x="0" y="1195"/>
                                        </a:lnTo>
                                        <a:lnTo>
                                          <a:pt x="1194" y="2389"/>
                                        </a:lnTo>
                                        <a:lnTo>
                                          <a:pt x="2389" y="1195"/>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 name="Group 8"/>
                              <wpg:cNvGrpSpPr>
                                <a:grpSpLocks/>
                              </wpg:cNvGrpSpPr>
                              <wpg:grpSpPr bwMode="auto">
                                <a:xfrm>
                                  <a:off x="0" y="12290"/>
                                  <a:ext cx="3551" cy="3551"/>
                                  <a:chOff x="0" y="12290"/>
                                  <a:chExt cx="3551" cy="3551"/>
                                </a:xfrm>
                              </wpg:grpSpPr>
                              <wps:wsp>
                                <wps:cNvPr id="9" name="Freeform 30"/>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31"/>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32"/>
                                <wps:cNvSpPr>
                                  <a:spLocks/>
                                </wps:cNvSpPr>
                                <wps:spPr bwMode="auto">
                                  <a:xfrm>
                                    <a:off x="1221" y="14675"/>
                                    <a:ext cx="2329" cy="1165"/>
                                  </a:xfrm>
                                  <a:custGeom>
                                    <a:avLst/>
                                    <a:gdLst>
                                      <a:gd name="T0" fmla="+- 0 3550 1221"/>
                                      <a:gd name="T1" fmla="*/ T0 w 2329"/>
                                      <a:gd name="T2" fmla="+- 0 15840 14676"/>
                                      <a:gd name="T3" fmla="*/ 15840 h 1165"/>
                                      <a:gd name="T4" fmla="+- 0 2386 1221"/>
                                      <a:gd name="T5" fmla="*/ T4 w 2329"/>
                                      <a:gd name="T6" fmla="+- 0 14676 14676"/>
                                      <a:gd name="T7" fmla="*/ 14676 h 1165"/>
                                      <a:gd name="T8" fmla="+- 0 1221 1221"/>
                                      <a:gd name="T9" fmla="*/ T8 w 2329"/>
                                      <a:gd name="T10" fmla="+- 0 15840 14676"/>
                                      <a:gd name="T11" fmla="*/ 15840 h 1165"/>
                                      <a:gd name="T12" fmla="+- 0 3550 1221"/>
                                      <a:gd name="T13" fmla="*/ T12 w 2329"/>
                                      <a:gd name="T14" fmla="+- 0 15840 14676"/>
                                      <a:gd name="T15" fmla="*/ 15840 h 1165"/>
                                    </a:gdLst>
                                    <a:ahLst/>
                                    <a:cxnLst>
                                      <a:cxn ang="0">
                                        <a:pos x="T1" y="T3"/>
                                      </a:cxn>
                                      <a:cxn ang="0">
                                        <a:pos x="T5" y="T7"/>
                                      </a:cxn>
                                      <a:cxn ang="0">
                                        <a:pos x="T9" y="T11"/>
                                      </a:cxn>
                                      <a:cxn ang="0">
                                        <a:pos x="T13" y="T15"/>
                                      </a:cxn>
                                    </a:cxnLst>
                                    <a:rect l="0" t="0" r="r" b="b"/>
                                    <a:pathLst>
                                      <a:path w="2329" h="1165">
                                        <a:moveTo>
                                          <a:pt x="2329" y="1164"/>
                                        </a:moveTo>
                                        <a:lnTo>
                                          <a:pt x="1165" y="0"/>
                                        </a:lnTo>
                                        <a:lnTo>
                                          <a:pt x="0" y="1164"/>
                                        </a:lnTo>
                                        <a:lnTo>
                                          <a:pt x="2329" y="1164"/>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C8907C" id="Group 1" o:spid="_x0000_s1026" alt="&quot;&quot;" style="position:absolute;margin-left:-37.8pt;margin-top:-120.3pt;width:612.55pt;height:811.85pt;z-index:-251644928" coordsize="11955,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">
                      <v:group id="Group 2" o:spid="_x0000_s1027" style="position:absolute;left:6586;width:5369;height:2980" coordorigin="6586" coordsize="5369,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24" o:spid="_x0000_s1028" style="position:absolute;left:6586;width:3578;height:2980;visibility:visible;mso-wrap-style:square;v-text-anchor:top" coordsize="357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" path="m1786,591l1194,,,,1188,1188,1786,591m3577,2383l2980,1786r-597,597l2980,2980r597,-597e" fillcolor="#4495a2 [3206]" stroked="f">
                          <v:path arrowok="t" o:connecttype="custom" o:connectlocs="1786,591;1194,0;0,0;1188,1188;1786,591;3577,2383;2980,1786;2383,2383;2980,2980;3577,2383" o:connectangles="0,0,0,0,0,0,0,0,0,0"/>
                        </v:shape>
                        <v:shape id="Freeform 25" o:spid="_x0000_s1029" style="position:absolute;left:7177;top:1188;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" path="m597,l,598,1195,1792r597,-597l597,xe" fillcolor="#f9d448 [3209]" stroked="f">
                          <v:path arrowok="t" o:connecttype="custom" o:connectlocs="597,1188;0,1786;1195,2980;1792,2383;597,1188" o:connectangles="0,0,0,0,0"/>
                        </v:shape>
                        <v:shape id="Freeform 26" o:spid="_x0000_s1030" style="position:absolute;left:8974;width:1183;height:592;visibility:visible;mso-wrap-style:square;v-text-anchor:top" coordsize="118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" path="m1183,l,,591,591,1183,xe" fillcolor="#4495a2 [3206]" stroked="f">
                          <v:path arrowok="t" o:connecttype="custom" o:connectlocs="1183,0;0,0;591,591;1183,0" o:connectangles="0,0,0,0"/>
                        </v:shape>
                        <v:shape id="Freeform 27" o:spid="_x0000_s1031" style="position:absolute;left:7774;top:591;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" path="m598,l,597,1195,1792r597,-597l598,xe" fillcolor="#7ca655 [3215]" stroked="f">
                          <v:path arrowok="t" o:connecttype="custom" o:connectlocs="598,591;0,1188;1195,2383;1792,1786;598,591" o:connectangles="0,0,0,0,0"/>
                        </v:shape>
                        <v:shape id="Freeform 28" o:spid="_x0000_s1032" style="position:absolute;left:9566;top:591;width:2389;height:2389;visibility:visible;mso-wrap-style:square;v-text-anchor:top" coordsize="2389,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" path="m2389,1195l1194,,,1195,1194,2389,2389,1195e" fillcolor="#f9d448 [3209]" stroked="f">
                          <v:path arrowok="t" o:connecttype="custom" o:connectlocs="2389,1786;1194,591;0,1786;1194,2980;2389,1786" o:connectangles="0,0,0,0,0"/>
                        </v:shape>
                      </v:group>
                      <v:group id="Group 8" o:spid="_x0000_s1033" style="position:absolute;top:12290;width:3551;height:3551" coordorigin=",12290" coordsize="355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30" o:spid="_x0000_s1034" style="position:absolute;top:12289;width:1789;height:2386;visibility:visible;mso-wrap-style:square;v-text-anchor:top" coordsize="1789,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" path="m,l,1194,1192,2386r597,-597l,xe" fillcolor="#4495a2 [3206]" stroked="f">
                          <v:path arrowok="t" o:connecttype="custom" o:connectlocs="0,12290;0,13484;1192,14676;1789,14079;0,12290" o:connectangles="0,0,0,0,0"/>
                        </v:shape>
                        <v:shape id="Freeform 31" o:spid="_x0000_s1035" style="position:absolute;top:14678;width:1162;height:1162;visibility:visible;mso-wrap-style:square;v-text-anchor:top" coordsize="1162,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" path="m,l,1161r1161,l,xe" fillcolor="#7ca655 [3215]" stroked="f">
                          <v:path arrowok="t" o:connecttype="custom" o:connectlocs="0,14679;0,15840;1161,15840;0,14679" o:connectangles="0,0,0,0"/>
                        </v:shape>
                        <v:shape id="Freeform 32" o:spid="_x0000_s1036" style="position:absolute;left:1221;top:14675;width:2329;height:1165;visibility:visible;mso-wrap-style:square;v-text-anchor:top" coordsize="2329,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" path="m2329,1164l1165,,,1164r2329,e" fillcolor="#f9d448 [3209]" stroked="f">
                          <v:path arrowok="t" o:connecttype="custom" o:connectlocs="2329,15840;1165,14676;0,15840;2329,15840" o:connectangles="0,0,0,0"/>
                        </v:shape>
                      </v:group>
                    </v:group>
                  </w:pict>
                </mc:Fallback>
              </mc:AlternateContent>
            </w:r>
            <w:r w:rsidR="009256F3">
              <w:t>Khoa Huynh</w:t>
            </w:r>
          </w:p>
        </w:tc>
      </w:tr>
      <w:tr w:rsidR="006A252B" w:rsidRPr="00702223" w14:paraId="66145CB6" w14:textId="77777777" w:rsidTr="750FDD6C">
        <w:trPr>
          <w:trHeight w:val="115"/>
        </w:trPr>
        <w:tc>
          <w:tcPr>
            <w:tcW w:w="5823" w:type="dxa"/>
            <w:gridSpan w:val="3"/>
            <w:shd w:val="clear" w:color="auto" w:fill="7CA655" w:themeFill="text2"/>
          </w:tcPr>
          <w:p w14:paraId="55285864" w14:textId="77777777" w:rsidR="006A252B" w:rsidRPr="00702223" w:rsidRDefault="006A252B" w:rsidP="00702223">
            <w:pPr>
              <w:rPr>
                <w:sz w:val="6"/>
                <w:szCs w:val="6"/>
              </w:rPr>
            </w:pPr>
          </w:p>
        </w:tc>
        <w:tc>
          <w:tcPr>
            <w:tcW w:w="5105" w:type="dxa"/>
          </w:tcPr>
          <w:p w14:paraId="07D3DEBB" w14:textId="77777777" w:rsidR="006A252B" w:rsidRPr="00702223" w:rsidRDefault="006A252B" w:rsidP="00702223">
            <w:pPr>
              <w:rPr>
                <w:sz w:val="6"/>
                <w:szCs w:val="6"/>
              </w:rPr>
            </w:pPr>
          </w:p>
        </w:tc>
      </w:tr>
      <w:tr w:rsidR="00F41785" w14:paraId="0665B870" w14:textId="77777777" w:rsidTr="750FDD6C">
        <w:trPr>
          <w:trHeight w:val="1870"/>
        </w:trPr>
        <w:tc>
          <w:tcPr>
            <w:tcW w:w="5448" w:type="dxa"/>
          </w:tcPr>
          <w:p w14:paraId="33620C84" w14:textId="406B02A7" w:rsidR="00C7191D" w:rsidRPr="00C7191D" w:rsidRDefault="00E018FB" w:rsidP="00327601">
            <w:pPr>
              <w:pStyle w:val="Objective"/>
              <w:spacing w:line="240" w:lineRule="auto"/>
              <w:rPr>
                <w:color w:val="7CA655" w:themeColor="text2"/>
              </w:rPr>
            </w:pPr>
            <w:r>
              <w:rPr>
                <w:color w:val="7CA655" w:themeColor="text2"/>
              </w:rPr>
              <w:t>Modern</w:t>
            </w:r>
            <w:r w:rsidR="00C7191D" w:rsidRPr="00C7191D">
              <w:rPr>
                <w:color w:val="7CA655" w:themeColor="text2"/>
              </w:rPr>
              <w:t xml:space="preserve"> Workplace Specialist with </w:t>
            </w:r>
            <w:r>
              <w:rPr>
                <w:color w:val="7CA655" w:themeColor="text2"/>
              </w:rPr>
              <w:t>8</w:t>
            </w:r>
            <w:r w:rsidR="00C7191D" w:rsidRPr="00C7191D">
              <w:rPr>
                <w:color w:val="7CA655" w:themeColor="text2"/>
              </w:rPr>
              <w:t>+ years of experience leading large-scale infrastructure and workplace modernization across government and enterprise environments.</w:t>
            </w:r>
          </w:p>
          <w:p w14:paraId="2AA32A80" w14:textId="5FB1D164" w:rsidR="00DD5E3D" w:rsidRDefault="00C7191D" w:rsidP="00327601">
            <w:pPr>
              <w:pStyle w:val="Objective"/>
              <w:spacing w:line="240" w:lineRule="auto"/>
              <w:rPr>
                <w:color w:val="7CA655" w:themeColor="text2"/>
              </w:rPr>
            </w:pPr>
            <w:r w:rsidRPr="00C7191D">
              <w:rPr>
                <w:color w:val="7CA655" w:themeColor="text2"/>
              </w:rPr>
              <w:t>Proven expertise in hybrid identity, Active Directory modernization, EUC, and cloud transformation with Azure and Microsoft 365.</w:t>
            </w:r>
            <w:r w:rsidR="00327601">
              <w:rPr>
                <w:color w:val="7CA655" w:themeColor="text2"/>
              </w:rPr>
              <w:t xml:space="preserve"> </w:t>
            </w:r>
            <w:r w:rsidRPr="00C7191D">
              <w:rPr>
                <w:color w:val="7CA655" w:themeColor="text2"/>
              </w:rPr>
              <w:t>Skilled in delivering secure, cloud-native solutions that replace legacy systems, strengthen resilience, and accelerate digital transformation.</w:t>
            </w:r>
          </w:p>
          <w:p w14:paraId="40B41740" w14:textId="78707835" w:rsidR="00C7191D" w:rsidRPr="00721C3B" w:rsidRDefault="00C7191D" w:rsidP="00327601">
            <w:pPr>
              <w:pStyle w:val="Objective"/>
              <w:spacing w:line="240" w:lineRule="auto"/>
              <w:ind w:left="0"/>
              <w:rPr>
                <w:rStyle w:val="Greentext"/>
              </w:rPr>
            </w:pPr>
          </w:p>
        </w:tc>
        <w:tc>
          <w:tcPr>
            <w:tcW w:w="375" w:type="dxa"/>
            <w:gridSpan w:val="2"/>
          </w:tcPr>
          <w:p w14:paraId="57ECD95A" w14:textId="77777777" w:rsidR="00465D81" w:rsidRDefault="00465D81" w:rsidP="00327601">
            <w:pPr>
              <w:spacing w:line="240" w:lineRule="auto"/>
            </w:pPr>
          </w:p>
        </w:tc>
        <w:tc>
          <w:tcPr>
            <w:tcW w:w="5105" w:type="dxa"/>
            <w:vMerge w:val="restart"/>
          </w:tcPr>
          <w:p w14:paraId="3CEDBF86" w14:textId="0172606B" w:rsidR="7E8CDCFE" w:rsidRDefault="7E8CDCFE" w:rsidP="6CA59EA9">
            <w:pPr>
              <w:pStyle w:val="DateRange"/>
            </w:pPr>
            <w:r>
              <w:t>Nov 2025 – Jan 2026</w:t>
            </w:r>
          </w:p>
          <w:p w14:paraId="78E3A0A7" w14:textId="42332CE9" w:rsidR="7E8CDCFE" w:rsidRDefault="7E8CDCFE" w:rsidP="6CA59EA9">
            <w:pPr>
              <w:pStyle w:val="JobTitleandDegree"/>
              <w:rPr>
                <w:rStyle w:val="Greentext"/>
              </w:rPr>
            </w:pPr>
            <w:r w:rsidRPr="6CA59EA9">
              <w:rPr>
                <w:rStyle w:val="Greentext"/>
              </w:rPr>
              <w:t>Endpoint Engineer Lead</w:t>
            </w:r>
          </w:p>
          <w:p w14:paraId="28941D15" w14:textId="02B4E159" w:rsidR="7E8CDCFE" w:rsidRDefault="7E8CDCFE" w:rsidP="6CA59EA9">
            <w:pPr>
              <w:pStyle w:val="Company"/>
              <w:spacing w:line="240" w:lineRule="auto"/>
              <w:rPr>
                <w:rStyle w:val="Greentext"/>
                <w:color w:val="231F20"/>
              </w:rPr>
            </w:pPr>
            <w:r w:rsidRPr="6CA59EA9">
              <w:rPr>
                <w:rStyle w:val="Greentext"/>
                <w:color w:val="231F20"/>
              </w:rPr>
              <w:t>Thalesgroup</w:t>
            </w:r>
          </w:p>
          <w:p w14:paraId="4371D389" w14:textId="55154BA7" w:rsidR="7E8CDCFE" w:rsidRDefault="7E8CDCFE" w:rsidP="6CA59EA9">
            <w:pPr>
              <w:pStyle w:val="DateRange"/>
            </w:pPr>
            <w:r>
              <w:t>A global technology and defence organisation operating complex enterprise and operational environments. I led endpoint engineering across Microsoft 365, cloud, and on-premises platforms, supporting modern workplace services, EUC infrastructure, and application automation. Managed L2/L3 incident escalations, resolved complex endpoint and platform issues, and delivered secure, scalable solutions to improve operational stability, user experience, and service performance across the enterprise.</w:t>
            </w:r>
          </w:p>
          <w:p w14:paraId="76F92BED" w14:textId="77777777" w:rsidR="00CB6C18" w:rsidRPr="00E97CB2" w:rsidRDefault="00CB6C18" w:rsidP="00CB6C18">
            <w:pPr>
              <w:pStyle w:val="DateRange"/>
            </w:pPr>
            <w:r>
              <w:t>April 2025 – Nov 2025</w:t>
            </w:r>
          </w:p>
          <w:p w14:paraId="50170939" w14:textId="77777777" w:rsidR="00CB6C18" w:rsidRPr="00AB4245" w:rsidRDefault="00CB6C18" w:rsidP="00CB6C18">
            <w:pPr>
              <w:pStyle w:val="JobTitleandDegree"/>
              <w:rPr>
                <w:rStyle w:val="Greentext"/>
              </w:rPr>
            </w:pPr>
            <w:r>
              <w:rPr>
                <w:rStyle w:val="Greentext"/>
              </w:rPr>
              <w:t>Senior Digital Workplace Specialist</w:t>
            </w:r>
          </w:p>
          <w:p w14:paraId="1EC9BFBA" w14:textId="77777777" w:rsidR="00CB6C18" w:rsidRDefault="00CB6C18" w:rsidP="00CB6C18">
            <w:pPr>
              <w:pStyle w:val="Company"/>
              <w:spacing w:line="240" w:lineRule="auto"/>
              <w:rPr>
                <w:rStyle w:val="Greentext"/>
                <w:color w:val="231F20"/>
              </w:rPr>
            </w:pPr>
            <w:r>
              <w:rPr>
                <w:rStyle w:val="Greentext"/>
                <w:color w:val="231F20"/>
              </w:rPr>
              <w:t>Australian Securities and Investments Commission</w:t>
            </w:r>
          </w:p>
          <w:p w14:paraId="3CCD0B40" w14:textId="77777777" w:rsidR="00CB6C18" w:rsidRDefault="00CB6C18" w:rsidP="00CB6C18">
            <w:pPr>
              <w:pStyle w:val="Company"/>
              <w:spacing w:line="240" w:lineRule="auto"/>
              <w:rPr>
                <w:rStyle w:val="Greentext"/>
                <w:color w:val="231F20"/>
              </w:rPr>
            </w:pPr>
          </w:p>
          <w:p w14:paraId="7CC39A08" w14:textId="27A81338" w:rsidR="00CB6C18" w:rsidRDefault="00CB6C18" w:rsidP="00CB6C18">
            <w:pPr>
              <w:pStyle w:val="Jobdescription"/>
            </w:pPr>
            <w:r w:rsidRPr="00016DD5">
              <w:t>Australia’s corporate and financial regulator overseeing markets and consumer protection</w:t>
            </w:r>
            <w:r>
              <w:t>. I l</w:t>
            </w:r>
            <w:r w:rsidRPr="00016DD5">
              <w:t xml:space="preserve">ed enterprise modern workplace transformation, modernizing endpoint management and hybrid identity with Microsoft Intune, Windows Autopilot, and Azure Virtual Desktop (AVD) via </w:t>
            </w:r>
            <w:proofErr w:type="spellStart"/>
            <w:r w:rsidRPr="00016DD5">
              <w:t>Nerdio</w:t>
            </w:r>
            <w:proofErr w:type="spellEnd"/>
            <w:r w:rsidRPr="00016DD5">
              <w:t xml:space="preserve"> Manager for Enterprise. Designed and automated secure, cloud-ready solutions aligned with Zero Trust, Essential 8, and CIS Benchmark standards to replace legacy environments and support digital transformation.</w:t>
            </w:r>
          </w:p>
          <w:p w14:paraId="7132A768" w14:textId="6287548D" w:rsidR="00E904AA" w:rsidRPr="00E97CB2" w:rsidRDefault="00E904AA" w:rsidP="00E904AA">
            <w:pPr>
              <w:pStyle w:val="DateRange"/>
            </w:pPr>
            <w:r>
              <w:t>March 2023</w:t>
            </w:r>
            <w:r w:rsidRPr="000342D8">
              <w:t xml:space="preserve"> </w:t>
            </w:r>
            <w:r>
              <w:t>– April 2025</w:t>
            </w:r>
          </w:p>
          <w:p w14:paraId="3F4D275C" w14:textId="77777777" w:rsidR="00E904AA" w:rsidRPr="00AB4245" w:rsidRDefault="00E904AA" w:rsidP="00E904AA">
            <w:pPr>
              <w:pStyle w:val="JobTitleandDegree"/>
              <w:rPr>
                <w:rStyle w:val="Greentext"/>
              </w:rPr>
            </w:pPr>
            <w:r>
              <w:rPr>
                <w:rStyle w:val="Greentext"/>
              </w:rPr>
              <w:t>Senior System Engineer</w:t>
            </w:r>
          </w:p>
          <w:p w14:paraId="286C0800" w14:textId="27C2FFDB" w:rsidR="00E904AA" w:rsidRDefault="00E904AA" w:rsidP="00E904AA">
            <w:pPr>
              <w:pStyle w:val="Company"/>
              <w:spacing w:line="240" w:lineRule="auto"/>
              <w:rPr>
                <w:rStyle w:val="Greentext"/>
                <w:color w:val="231F20"/>
              </w:rPr>
            </w:pPr>
            <w:r w:rsidRPr="6CA59EA9">
              <w:rPr>
                <w:rStyle w:val="Greentext"/>
                <w:color w:val="231F20"/>
              </w:rPr>
              <w:t>University of Wollongong</w:t>
            </w:r>
          </w:p>
          <w:p w14:paraId="73E7B8F7" w14:textId="0149B566" w:rsidR="00CB6C18" w:rsidRPr="00CB6C18" w:rsidRDefault="6DD39870" w:rsidP="750FDD6C">
            <w:pPr>
              <w:pStyle w:val="DateRange"/>
            </w:pPr>
            <w:r>
              <w:t xml:space="preserve">A globally ranked Australian university known for innovation and research excellence. I led EUC modernization, driving co-management from </w:t>
            </w:r>
            <w:proofErr w:type="gramStart"/>
            <w:r>
              <w:t>on-premises</w:t>
            </w:r>
            <w:proofErr w:type="gramEnd"/>
            <w:r>
              <w:t xml:space="preserve"> to cloud using Microsoft Intune and Azure Virtual Desktop (AVD) with Terraform automation. Implemented Zero Trust, Essential 8, and CIS Benchmark security baselines with Conditional Access, Hybrid Azure AD Join, and PowerShell automation, delivering secure, scalable endpoint solutions supporting digital transformation</w:t>
            </w:r>
            <w:r w:rsidR="665F8329">
              <w:t>.</w:t>
            </w:r>
          </w:p>
          <w:p w14:paraId="410E9A2E" w14:textId="77777777" w:rsidR="00CB6C18" w:rsidRDefault="00CB6C18" w:rsidP="00CB6C18"/>
          <w:p w14:paraId="2118497E" w14:textId="77777777" w:rsidR="00CB6C18" w:rsidRPr="00CB6C18" w:rsidRDefault="00CB6C18" w:rsidP="00CB6C18"/>
          <w:p w14:paraId="0952DC04" w14:textId="77777777" w:rsidR="00CB6C18" w:rsidRDefault="00CB6C18" w:rsidP="00CB6C18"/>
          <w:p w14:paraId="5CD22F19" w14:textId="2DFE8757" w:rsidR="00CB6C18" w:rsidRPr="00CB6C18" w:rsidRDefault="00CB6C18" w:rsidP="00CB6C18">
            <w:pPr>
              <w:jc w:val="right"/>
            </w:pPr>
          </w:p>
        </w:tc>
      </w:tr>
      <w:tr w:rsidR="00A44EDB" w:rsidRPr="00702223" w14:paraId="1395EC17" w14:textId="77777777" w:rsidTr="750FDD6C">
        <w:trPr>
          <w:trHeight w:val="115"/>
        </w:trPr>
        <w:tc>
          <w:tcPr>
            <w:tcW w:w="5448" w:type="dxa"/>
            <w:shd w:val="clear" w:color="auto" w:fill="000000" w:themeFill="text1"/>
          </w:tcPr>
          <w:p w14:paraId="076158D0" w14:textId="77777777" w:rsidR="00465D81" w:rsidRPr="00702223" w:rsidRDefault="00465D81" w:rsidP="00327601">
            <w:pPr>
              <w:spacing w:line="240" w:lineRule="auto"/>
              <w:rPr>
                <w:sz w:val="6"/>
                <w:szCs w:val="6"/>
              </w:rPr>
            </w:pPr>
          </w:p>
        </w:tc>
        <w:tc>
          <w:tcPr>
            <w:tcW w:w="135" w:type="dxa"/>
          </w:tcPr>
          <w:p w14:paraId="4EC64912" w14:textId="77777777" w:rsidR="00465D81" w:rsidRPr="00702223" w:rsidRDefault="00465D81" w:rsidP="00327601">
            <w:pPr>
              <w:spacing w:line="240" w:lineRule="auto"/>
              <w:rPr>
                <w:sz w:val="6"/>
                <w:szCs w:val="6"/>
              </w:rPr>
            </w:pPr>
          </w:p>
        </w:tc>
        <w:tc>
          <w:tcPr>
            <w:tcW w:w="240" w:type="dxa"/>
          </w:tcPr>
          <w:p w14:paraId="27EE1CFE" w14:textId="77777777" w:rsidR="00465D81" w:rsidRPr="00702223" w:rsidRDefault="00465D81" w:rsidP="00327601">
            <w:pPr>
              <w:spacing w:line="240" w:lineRule="auto"/>
              <w:rPr>
                <w:sz w:val="6"/>
                <w:szCs w:val="6"/>
              </w:rPr>
            </w:pPr>
          </w:p>
        </w:tc>
        <w:tc>
          <w:tcPr>
            <w:tcW w:w="5105" w:type="dxa"/>
            <w:vMerge/>
          </w:tcPr>
          <w:p w14:paraId="74DB13DD" w14:textId="77777777" w:rsidR="00465D81" w:rsidRPr="00702223" w:rsidRDefault="00465D81" w:rsidP="00327601">
            <w:pPr>
              <w:pStyle w:val="DateRange"/>
              <w:rPr>
                <w:sz w:val="6"/>
                <w:szCs w:val="6"/>
              </w:rPr>
            </w:pPr>
          </w:p>
        </w:tc>
      </w:tr>
      <w:tr w:rsidR="00465D81" w14:paraId="5A34B1EE" w14:textId="77777777" w:rsidTr="750FDD6C">
        <w:trPr>
          <w:trHeight w:val="1629"/>
        </w:trPr>
        <w:tc>
          <w:tcPr>
            <w:tcW w:w="5448" w:type="dxa"/>
            <w:vMerge w:val="restart"/>
          </w:tcPr>
          <w:p w14:paraId="347EAD4C" w14:textId="15685738" w:rsidR="00CB6C18" w:rsidRDefault="0017574D" w:rsidP="00327601">
            <w:pPr>
              <w:pStyle w:val="DateRange"/>
              <w:rPr>
                <w:rFonts w:asciiTheme="majorHAnsi" w:hAnsiTheme="majorHAnsi"/>
                <w:color w:val="7CA655" w:themeColor="text2"/>
                <w:sz w:val="32"/>
                <w:szCs w:val="32"/>
              </w:rPr>
            </w:pPr>
            <w:r>
              <w:rPr>
                <w:rFonts w:asciiTheme="majorHAnsi" w:hAnsiTheme="majorHAnsi"/>
                <w:color w:val="7CA655" w:themeColor="text2"/>
                <w:sz w:val="32"/>
                <w:szCs w:val="32"/>
              </w:rPr>
              <w:t>Career Details</w:t>
            </w:r>
          </w:p>
          <w:p w14:paraId="726A4E53" w14:textId="54954AE0" w:rsidR="00CB6C18" w:rsidRPr="00E97CB2" w:rsidRDefault="00CB6C18" w:rsidP="00CB6C18">
            <w:pPr>
              <w:pStyle w:val="DateRange"/>
            </w:pPr>
            <w:r>
              <w:t>Mar 2026 – Present</w:t>
            </w:r>
          </w:p>
          <w:p w14:paraId="734BB618" w14:textId="7A68EF13" w:rsidR="00CB6C18" w:rsidRPr="00AB4245" w:rsidRDefault="00CB6C18" w:rsidP="00CB6C18">
            <w:pPr>
              <w:pStyle w:val="JobTitleandDegree"/>
              <w:rPr>
                <w:rStyle w:val="Greentext"/>
              </w:rPr>
            </w:pPr>
            <w:r>
              <w:rPr>
                <w:rStyle w:val="Greentext"/>
              </w:rPr>
              <w:t>M365 Engineer</w:t>
            </w:r>
          </w:p>
          <w:p w14:paraId="3A959EF2" w14:textId="5DEA8449" w:rsidR="00CB6C18" w:rsidRDefault="00CB6C18" w:rsidP="00CB6C18">
            <w:pPr>
              <w:pStyle w:val="Company"/>
              <w:spacing w:line="240" w:lineRule="auto"/>
            </w:pPr>
            <w:r w:rsidRPr="6CA59EA9">
              <w:rPr>
                <w:rStyle w:val="Greentext"/>
                <w:color w:val="231F20"/>
              </w:rPr>
              <w:t>George Weston Foods</w:t>
            </w:r>
          </w:p>
          <w:p w14:paraId="47385AD2" w14:textId="6389BFB2" w:rsidR="6CA59EA9" w:rsidRDefault="6CA59EA9" w:rsidP="6CA59EA9">
            <w:pPr>
              <w:pStyle w:val="Company"/>
              <w:spacing w:line="240" w:lineRule="auto"/>
              <w:rPr>
                <w:rStyle w:val="Greentext"/>
                <w:color w:val="231F20"/>
              </w:rPr>
            </w:pPr>
          </w:p>
          <w:p w14:paraId="41EE0D3F" w14:textId="687CDA6A" w:rsidR="00CB6C18" w:rsidRDefault="00CB6C18" w:rsidP="6CA59EA9">
            <w:pPr>
              <w:pStyle w:val="DateRange"/>
              <w:spacing w:before="0" w:after="100"/>
              <w:jc w:val="both"/>
            </w:pPr>
            <w:r w:rsidRPr="6CA59EA9">
              <w:rPr>
                <w:rFonts w:eastAsiaTheme="minorEastAsia" w:cstheme="minorBidi"/>
                <w:szCs w:val="18"/>
              </w:rPr>
              <w:t xml:space="preserve">One of Australia and New Zealand’s largest food manufacturers, employing over 7000 people across 40 sites. </w:t>
            </w:r>
            <w:r w:rsidR="2BD1DF01" w:rsidRPr="6CA59EA9">
              <w:rPr>
                <w:rFonts w:eastAsiaTheme="minorEastAsia" w:cstheme="minorBidi"/>
                <w:szCs w:val="18"/>
              </w:rPr>
              <w:t xml:space="preserve">Provided senior-level support across the Microsoft 365 estate, owning day-to-day BAU operations and keeping core services healthy and reliable for staff across more than 40 sites. Acted as the L2/L3 point of contact for escalated incidents, investigating and resolving complex endpoint and platform issues that frontline teams could not, and restoring service with minimal disruption to users. Ran routine reviews of Office, Teams, Exchange Online, SharePoint Online, and OneDrive to spot and fix performance, connectivity, and configuration problems before they </w:t>
            </w:r>
            <w:proofErr w:type="gramStart"/>
            <w:r w:rsidR="2BD1DF01" w:rsidRPr="6CA59EA9">
              <w:rPr>
                <w:rFonts w:eastAsiaTheme="minorEastAsia" w:cstheme="minorBidi"/>
                <w:szCs w:val="18"/>
              </w:rPr>
              <w:t>affected</w:t>
            </w:r>
            <w:proofErr w:type="gramEnd"/>
            <w:r w:rsidR="2BD1DF01" w:rsidRPr="6CA59EA9">
              <w:rPr>
                <w:rFonts w:eastAsiaTheme="minorEastAsia" w:cstheme="minorBidi"/>
                <w:szCs w:val="18"/>
              </w:rPr>
              <w:t xml:space="preserve"> users. Applied a foundational M365 security assessment across the environment, reviewing core workload configuration against Microsoft baselines to identify gaps and strengthen the overall security posture. Investigated how teams were using the platform, flagged areas of low take-up, and worked with senior colleagues to suggest practical improvements. Prepared clear written material for stakeholders including review summaries, service reports, and follow-up trackers, and kept actions from meetings and workshops moving to completion</w:t>
            </w:r>
            <w:r w:rsidR="2BD1DF01" w:rsidRPr="6CA59EA9">
              <w:rPr>
                <w:rFonts w:ascii="Arial" w:hAnsi="Arial"/>
                <w:sz w:val="20"/>
                <w:szCs w:val="20"/>
              </w:rPr>
              <w:t>.</w:t>
            </w:r>
          </w:p>
          <w:p w14:paraId="0E782A28" w14:textId="179DEDE1" w:rsidR="00CB6C18" w:rsidRDefault="00CB6C18" w:rsidP="6CA59EA9">
            <w:pPr>
              <w:pStyle w:val="DateRange"/>
              <w:spacing w:before="0" w:after="100"/>
              <w:jc w:val="both"/>
              <w:rPr>
                <w:rFonts w:ascii="Arial" w:hAnsi="Arial"/>
                <w:sz w:val="20"/>
                <w:szCs w:val="20"/>
              </w:rPr>
            </w:pPr>
          </w:p>
          <w:p w14:paraId="3A651D4A" w14:textId="77777777" w:rsidR="00E018FB" w:rsidRDefault="00E018FB" w:rsidP="6CA59EA9">
            <w:pPr>
              <w:pStyle w:val="DateRange"/>
              <w:spacing w:before="0" w:after="100"/>
              <w:jc w:val="both"/>
              <w:rPr>
                <w:rFonts w:ascii="Arial" w:hAnsi="Arial"/>
                <w:sz w:val="20"/>
                <w:szCs w:val="20"/>
              </w:rPr>
            </w:pPr>
          </w:p>
          <w:p w14:paraId="73D7003D" w14:textId="1C23170D" w:rsidR="00CB6C18" w:rsidRDefault="50FE6B4E" w:rsidP="6CA59EA9">
            <w:pPr>
              <w:pStyle w:val="DateRange"/>
            </w:pPr>
            <w:r>
              <w:lastRenderedPageBreak/>
              <w:t>January 2022 – February 2023</w:t>
            </w:r>
          </w:p>
          <w:p w14:paraId="5C5F3453" w14:textId="730F00D0" w:rsidR="00CB6C18" w:rsidRDefault="50FE6B4E" w:rsidP="6CA59EA9">
            <w:pPr>
              <w:pStyle w:val="JobTitleandDegree"/>
              <w:rPr>
                <w:rStyle w:val="Greentext"/>
              </w:rPr>
            </w:pPr>
            <w:r w:rsidRPr="6CA59EA9">
              <w:rPr>
                <w:rStyle w:val="Greentext"/>
              </w:rPr>
              <w:t>System Engineer</w:t>
            </w:r>
          </w:p>
          <w:p w14:paraId="0BEC73E3" w14:textId="77777777" w:rsidR="00CB6C18" w:rsidRDefault="50FE6B4E" w:rsidP="6CA59EA9">
            <w:pPr>
              <w:pStyle w:val="Company"/>
              <w:spacing w:line="240" w:lineRule="auto"/>
              <w:rPr>
                <w:rStyle w:val="Greentext"/>
                <w:color w:val="231F20"/>
              </w:rPr>
            </w:pPr>
            <w:r w:rsidRPr="6CA59EA9">
              <w:rPr>
                <w:rStyle w:val="Greentext"/>
                <w:color w:val="231F20"/>
              </w:rPr>
              <w:t>Colliers International</w:t>
            </w:r>
          </w:p>
          <w:p w14:paraId="3E23C6F4" w14:textId="77777777" w:rsidR="00CB6C18" w:rsidRDefault="00CB6C18" w:rsidP="6CA59EA9">
            <w:pPr>
              <w:pStyle w:val="Company"/>
              <w:spacing w:line="240" w:lineRule="auto"/>
              <w:rPr>
                <w:rStyle w:val="Greentext"/>
                <w:color w:val="231F20"/>
              </w:rPr>
            </w:pPr>
          </w:p>
          <w:p w14:paraId="2A94A929" w14:textId="7923F598" w:rsidR="00CB6C18" w:rsidRDefault="50FE6B4E" w:rsidP="6CA59EA9">
            <w:pPr>
              <w:pStyle w:val="Company"/>
              <w:spacing w:line="240" w:lineRule="auto"/>
              <w:rPr>
                <w:rFonts w:asciiTheme="minorHAnsi" w:hAnsiTheme="minorHAnsi"/>
                <w:sz w:val="18"/>
                <w:szCs w:val="18"/>
              </w:rPr>
            </w:pPr>
            <w:r w:rsidRPr="6CA59EA9">
              <w:rPr>
                <w:rFonts w:asciiTheme="minorHAnsi" w:hAnsiTheme="minorHAnsi"/>
                <w:sz w:val="18"/>
                <w:szCs w:val="18"/>
              </w:rPr>
              <w:t>A global real estate and investment management firm operating across 60+ countries. I delivered EUC modernization and global Intune deployment, transitioning endpoint management from on-prem to cloud through Azure AD co-management and Autopilot. Automated workflows with PowerShell, standardized SOE builds, and enforced Zero Trust, Essential 8, and CIS Benchmark security compliance to improve endpoint governance and performance.</w:t>
            </w:r>
          </w:p>
          <w:p w14:paraId="2F6C0ABF" w14:textId="39DE8CE8" w:rsidR="00CB6C18" w:rsidRDefault="00CB6C18" w:rsidP="6CA59EA9">
            <w:pPr>
              <w:pStyle w:val="Company"/>
              <w:spacing w:line="240" w:lineRule="auto"/>
              <w:rPr>
                <w:rFonts w:asciiTheme="minorHAnsi" w:hAnsiTheme="minorHAnsi"/>
                <w:sz w:val="18"/>
                <w:szCs w:val="18"/>
              </w:rPr>
            </w:pPr>
          </w:p>
          <w:p w14:paraId="7CA8BAF7" w14:textId="78A9D25C" w:rsidR="6CA59EA9" w:rsidRDefault="6CA59EA9" w:rsidP="6CA59EA9">
            <w:pPr>
              <w:pStyle w:val="Company"/>
              <w:spacing w:line="240" w:lineRule="auto"/>
              <w:rPr>
                <w:rFonts w:asciiTheme="minorHAnsi" w:hAnsiTheme="minorHAnsi"/>
                <w:sz w:val="18"/>
                <w:szCs w:val="18"/>
              </w:rPr>
            </w:pPr>
          </w:p>
          <w:p w14:paraId="1F0C7C1B" w14:textId="4405D93E" w:rsidR="00CB6C18" w:rsidRPr="00016DD5" w:rsidRDefault="00CB6C18" w:rsidP="00CB6C18">
            <w:pPr>
              <w:pStyle w:val="Company"/>
              <w:spacing w:line="240" w:lineRule="auto"/>
              <w:rPr>
                <w:rFonts w:asciiTheme="minorHAnsi" w:hAnsiTheme="minorHAnsi"/>
                <w:sz w:val="18"/>
                <w:szCs w:val="18"/>
              </w:rPr>
            </w:pPr>
            <w:r w:rsidRPr="00016DD5">
              <w:rPr>
                <w:rFonts w:asciiTheme="minorHAnsi" w:hAnsiTheme="minorHAnsi"/>
                <w:sz w:val="18"/>
                <w:szCs w:val="18"/>
              </w:rPr>
              <w:t>July 20</w:t>
            </w:r>
            <w:r>
              <w:rPr>
                <w:rFonts w:asciiTheme="minorHAnsi" w:hAnsiTheme="minorHAnsi"/>
                <w:sz w:val="18"/>
                <w:szCs w:val="18"/>
              </w:rPr>
              <w:t>20</w:t>
            </w:r>
            <w:r w:rsidRPr="00016DD5">
              <w:rPr>
                <w:rFonts w:asciiTheme="minorHAnsi" w:hAnsiTheme="minorHAnsi"/>
                <w:sz w:val="18"/>
                <w:szCs w:val="18"/>
              </w:rPr>
              <w:t xml:space="preserve"> – December 202</w:t>
            </w:r>
            <w:r>
              <w:rPr>
                <w:rFonts w:asciiTheme="minorHAnsi" w:hAnsiTheme="minorHAnsi"/>
                <w:sz w:val="18"/>
                <w:szCs w:val="18"/>
              </w:rPr>
              <w:t>1</w:t>
            </w:r>
          </w:p>
          <w:p w14:paraId="3D01D4BA" w14:textId="77777777" w:rsidR="00CB6C18" w:rsidRPr="00AB4245" w:rsidRDefault="00CB6C18" w:rsidP="00CB6C18">
            <w:pPr>
              <w:pStyle w:val="JobTitleandDegree"/>
              <w:rPr>
                <w:rStyle w:val="Greentext"/>
              </w:rPr>
            </w:pPr>
            <w:r>
              <w:rPr>
                <w:rStyle w:val="Greentext"/>
              </w:rPr>
              <w:t>Modern Workplace Engineer</w:t>
            </w:r>
          </w:p>
          <w:p w14:paraId="0A4AB0E6" w14:textId="77777777" w:rsidR="00CB6C18" w:rsidRDefault="00CB6C18" w:rsidP="00CB6C18">
            <w:pPr>
              <w:pStyle w:val="Company"/>
              <w:spacing w:line="240" w:lineRule="auto"/>
              <w:rPr>
                <w:rStyle w:val="Greentext"/>
                <w:color w:val="231F20"/>
              </w:rPr>
            </w:pPr>
            <w:r>
              <w:rPr>
                <w:rStyle w:val="Greentext"/>
                <w:color w:val="231F20"/>
              </w:rPr>
              <w:t>University of Technology, Sydney</w:t>
            </w:r>
          </w:p>
          <w:p w14:paraId="6E712C69" w14:textId="77777777" w:rsidR="00CB6C18" w:rsidRDefault="00CB6C18" w:rsidP="00CB6C18">
            <w:pPr>
              <w:pStyle w:val="Company"/>
              <w:spacing w:line="240" w:lineRule="auto"/>
              <w:rPr>
                <w:rStyle w:val="Greentext"/>
                <w:color w:val="231F20"/>
              </w:rPr>
            </w:pPr>
          </w:p>
          <w:p w14:paraId="7CF35B8F" w14:textId="474DC9B0" w:rsidR="00CB6C18" w:rsidRDefault="00CB6C18" w:rsidP="00CB6C18">
            <w:pPr>
              <w:pStyle w:val="Company"/>
              <w:spacing w:line="240" w:lineRule="auto"/>
              <w:rPr>
                <w:rFonts w:asciiTheme="minorHAnsi" w:hAnsiTheme="minorHAnsi"/>
                <w:sz w:val="18"/>
                <w:szCs w:val="18"/>
              </w:rPr>
            </w:pPr>
            <w:r w:rsidRPr="00327601">
              <w:rPr>
                <w:rFonts w:asciiTheme="minorHAnsi" w:hAnsiTheme="minorHAnsi"/>
                <w:sz w:val="18"/>
                <w:szCs w:val="18"/>
              </w:rPr>
              <w:t>One of Australi</w:t>
            </w:r>
            <w:r>
              <w:rPr>
                <w:rFonts w:asciiTheme="minorHAnsi" w:hAnsiTheme="minorHAnsi"/>
                <w:sz w:val="18"/>
                <w:szCs w:val="18"/>
              </w:rPr>
              <w:t>a</w:t>
            </w:r>
            <w:r w:rsidRPr="00327601">
              <w:rPr>
                <w:rFonts w:asciiTheme="minorHAnsi" w:hAnsiTheme="minorHAnsi"/>
                <w:sz w:val="18"/>
                <w:szCs w:val="18"/>
              </w:rPr>
              <w:t>’s largest universities, focused on technology-driven innovation</w:t>
            </w:r>
            <w:r>
              <w:rPr>
                <w:rFonts w:asciiTheme="minorHAnsi" w:hAnsiTheme="minorHAnsi"/>
                <w:sz w:val="18"/>
                <w:szCs w:val="18"/>
              </w:rPr>
              <w:t>. I s</w:t>
            </w:r>
            <w:r w:rsidRPr="00016DD5">
              <w:rPr>
                <w:rFonts w:asciiTheme="minorHAnsi" w:hAnsiTheme="minorHAnsi"/>
                <w:sz w:val="18"/>
                <w:szCs w:val="18"/>
              </w:rPr>
              <w:t>upported EUC modernization by transitioning legacy management systems to cloud-native Intune and Office 365. Managed SCCM, Azure AD, and mobile onboarding via Autopilot, automating workflows with PowerShell and applying Zero Trust security principles to enhance endpoint reliability and efficiency.</w:t>
            </w:r>
          </w:p>
          <w:p w14:paraId="2924C350" w14:textId="77777777" w:rsidR="00CB6C18" w:rsidRPr="00CB6C18" w:rsidRDefault="00CB6C18" w:rsidP="00CB6C18">
            <w:pPr>
              <w:pStyle w:val="Company"/>
              <w:spacing w:line="240" w:lineRule="auto"/>
              <w:rPr>
                <w:rFonts w:asciiTheme="minorHAnsi" w:hAnsiTheme="minorHAnsi"/>
                <w:sz w:val="18"/>
                <w:szCs w:val="18"/>
              </w:rPr>
            </w:pPr>
          </w:p>
          <w:p w14:paraId="00EA1625" w14:textId="3AC043BC" w:rsidR="00E904AA" w:rsidRPr="00E97CB2" w:rsidRDefault="00E904AA" w:rsidP="00E904AA">
            <w:pPr>
              <w:pStyle w:val="DateRange"/>
            </w:pPr>
            <w:r>
              <w:t>January 2018 – Jun 2020</w:t>
            </w:r>
          </w:p>
          <w:p w14:paraId="2F603EB7" w14:textId="77777777" w:rsidR="00E904AA" w:rsidRPr="00AB4245" w:rsidRDefault="00E904AA" w:rsidP="00E904AA">
            <w:pPr>
              <w:pStyle w:val="JobTitleandDegree"/>
              <w:rPr>
                <w:rStyle w:val="Greentext"/>
              </w:rPr>
            </w:pPr>
            <w:r>
              <w:rPr>
                <w:rStyle w:val="Greentext"/>
              </w:rPr>
              <w:t>Field Engineer</w:t>
            </w:r>
          </w:p>
          <w:p w14:paraId="1A52D1F1" w14:textId="77777777" w:rsidR="00E904AA" w:rsidRDefault="00E904AA" w:rsidP="00E904AA">
            <w:pPr>
              <w:pStyle w:val="Company"/>
              <w:spacing w:line="240" w:lineRule="auto"/>
              <w:rPr>
                <w:rStyle w:val="Greentext"/>
                <w:color w:val="231F20"/>
              </w:rPr>
            </w:pPr>
            <w:r>
              <w:rPr>
                <w:rStyle w:val="Greentext"/>
                <w:color w:val="231F20"/>
              </w:rPr>
              <w:t>Capgemini</w:t>
            </w:r>
          </w:p>
          <w:p w14:paraId="764CD943" w14:textId="77777777" w:rsidR="00E904AA" w:rsidRPr="009F58A6" w:rsidRDefault="00E904AA" w:rsidP="00E904AA">
            <w:pPr>
              <w:pStyle w:val="Company"/>
              <w:spacing w:line="240" w:lineRule="auto"/>
              <w:rPr>
                <w:rStyle w:val="Greentext"/>
                <w:color w:val="231F20"/>
              </w:rPr>
            </w:pPr>
          </w:p>
          <w:p w14:paraId="7D37C534" w14:textId="77777777" w:rsidR="00E904AA" w:rsidRDefault="00E904AA" w:rsidP="00E904AA">
            <w:pPr>
              <w:pStyle w:val="Jobdescription"/>
            </w:pPr>
            <w:r w:rsidRPr="00327601">
              <w:t>A global technology and consulting leader delivering IT services and digital transformation</w:t>
            </w:r>
            <w:r>
              <w:t>. I p</w:t>
            </w:r>
            <w:r w:rsidRPr="00016DD5">
              <w:t>rovided enterprise desktop and field support, managing Active Directory, Office 365, and Citrix environments. Delivered high-volume incident resolution via ServiceNow ITSM, supported user lifecycle operations, and authored technical documentation to streamline support and service delivery.</w:t>
            </w:r>
          </w:p>
          <w:p w14:paraId="35405AD9" w14:textId="77777777" w:rsidR="00E904AA" w:rsidRDefault="00E904AA" w:rsidP="00327601">
            <w:pPr>
              <w:pStyle w:val="Jobdescription"/>
            </w:pPr>
          </w:p>
          <w:p w14:paraId="705DCA73" w14:textId="4C310891" w:rsidR="00016DD5" w:rsidRDefault="00016DD5" w:rsidP="00327601">
            <w:pPr>
              <w:pStyle w:val="Jobdescription"/>
              <w:ind w:left="0"/>
            </w:pPr>
          </w:p>
        </w:tc>
        <w:tc>
          <w:tcPr>
            <w:tcW w:w="375" w:type="dxa"/>
            <w:gridSpan w:val="2"/>
          </w:tcPr>
          <w:p w14:paraId="37300FF6" w14:textId="731F9F91" w:rsidR="00465D81" w:rsidRPr="005A2DA9" w:rsidRDefault="00465D81" w:rsidP="00327601">
            <w:pPr>
              <w:pStyle w:val="JobTitleandDegree"/>
              <w:ind w:left="360"/>
              <w:rPr>
                <w:sz w:val="18"/>
                <w:szCs w:val="18"/>
              </w:rPr>
            </w:pPr>
          </w:p>
        </w:tc>
        <w:tc>
          <w:tcPr>
            <w:tcW w:w="5105" w:type="dxa"/>
            <w:vMerge/>
          </w:tcPr>
          <w:p w14:paraId="49E11022" w14:textId="77777777" w:rsidR="00465D81" w:rsidRDefault="00465D81" w:rsidP="00327601">
            <w:pPr>
              <w:pStyle w:val="DateRange"/>
            </w:pPr>
          </w:p>
        </w:tc>
      </w:tr>
      <w:tr w:rsidR="00465D81" w14:paraId="6994F131" w14:textId="77777777" w:rsidTr="750FDD6C">
        <w:trPr>
          <w:trHeight w:val="2778"/>
        </w:trPr>
        <w:tc>
          <w:tcPr>
            <w:tcW w:w="5448" w:type="dxa"/>
            <w:vMerge/>
          </w:tcPr>
          <w:p w14:paraId="35F062B0" w14:textId="34160932" w:rsidR="00465D81" w:rsidRPr="0064476B" w:rsidRDefault="00465D81" w:rsidP="00465D81">
            <w:pPr>
              <w:pStyle w:val="DateRange"/>
              <w:ind w:left="360"/>
              <w:rPr>
                <w:b/>
                <w:bCs/>
              </w:rPr>
            </w:pPr>
          </w:p>
        </w:tc>
        <w:tc>
          <w:tcPr>
            <w:tcW w:w="375" w:type="dxa"/>
            <w:gridSpan w:val="2"/>
          </w:tcPr>
          <w:p w14:paraId="6206C8C3" w14:textId="6649E06C" w:rsidR="00465D81" w:rsidRDefault="00465D81" w:rsidP="00465D81">
            <w:pPr>
              <w:pStyle w:val="SkillsBullets"/>
              <w:numPr>
                <w:ilvl w:val="0"/>
                <w:numId w:val="0"/>
              </w:numPr>
              <w:ind w:left="360"/>
            </w:pPr>
          </w:p>
        </w:tc>
        <w:tc>
          <w:tcPr>
            <w:tcW w:w="5105" w:type="dxa"/>
            <w:vMerge/>
          </w:tcPr>
          <w:p w14:paraId="3950BDFA" w14:textId="77777777" w:rsidR="00465D81" w:rsidRDefault="00465D81" w:rsidP="00465D81">
            <w:pPr>
              <w:pStyle w:val="DateRange"/>
            </w:pPr>
          </w:p>
        </w:tc>
      </w:tr>
    </w:tbl>
    <w:p w14:paraId="048EB950" w14:textId="40FE23D5" w:rsidR="00340C75" w:rsidRDefault="00913A01" w:rsidP="00F5689F">
      <w:r w:rsidRPr="00547E34">
        <w:rPr>
          <w:noProof/>
          <w:sz w:val="22"/>
          <w:szCs w:val="14"/>
        </w:rPr>
        <mc:AlternateContent>
          <mc:Choice Requires="wpg">
            <w:drawing>
              <wp:anchor distT="0" distB="0" distL="114300" distR="114300" simplePos="0" relativeHeight="251669504" behindDoc="1" locked="1" layoutInCell="1" allowOverlap="1" wp14:anchorId="2E31959E" wp14:editId="2A394E8B">
                <wp:simplePos x="0" y="0"/>
                <wp:positionH relativeFrom="page">
                  <wp:posOffset>-76200</wp:posOffset>
                </wp:positionH>
                <wp:positionV relativeFrom="paragraph">
                  <wp:posOffset>-7348855</wp:posOffset>
                </wp:positionV>
                <wp:extent cx="7764780" cy="10058400"/>
                <wp:effectExtent l="0" t="0" r="7620" b="0"/>
                <wp:wrapNone/>
                <wp:docPr id="59" name="Group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4780" cy="10058400"/>
                          <a:chOff x="-15" y="0"/>
                          <a:chExt cx="11953" cy="15841"/>
                        </a:xfrm>
                      </wpg:grpSpPr>
                      <wpg:grpSp>
                        <wpg:cNvPr id="60" name="Group 46"/>
                        <wpg:cNvGrpSpPr>
                          <a:grpSpLocks/>
                        </wpg:cNvGrpSpPr>
                        <wpg:grpSpPr bwMode="auto">
                          <a:xfrm>
                            <a:off x="6569" y="0"/>
                            <a:ext cx="5369" cy="2980"/>
                            <a:chOff x="6586" y="0"/>
                            <a:chExt cx="5369" cy="2980"/>
                          </a:xfrm>
                        </wpg:grpSpPr>
                        <wps:wsp>
                          <wps:cNvPr id="61" name="AutoShape 47"/>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8"/>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9"/>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0"/>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1"/>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2"/>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 name="Group 53"/>
                        <wpg:cNvGrpSpPr>
                          <a:grpSpLocks/>
                        </wpg:cNvGrpSpPr>
                        <wpg:grpSpPr bwMode="auto">
                          <a:xfrm>
                            <a:off x="-15" y="12290"/>
                            <a:ext cx="3551" cy="3551"/>
                            <a:chOff x="0" y="12290"/>
                            <a:chExt cx="3551" cy="3551"/>
                          </a:xfrm>
                        </wpg:grpSpPr>
                        <wps:wsp>
                          <wps:cNvPr id="68" name="Freeform 54"/>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55"/>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6"/>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7"/>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0313B67" id="Group 59" o:spid="_x0000_s1026" alt="&quot;&quot;" style="position:absolute;margin-left:-6pt;margin-top:-578.65pt;width:611.4pt;height:11in;z-index:-251646976;mso-position-horizontal-relative:page" coordorigin="-15" coordsize="11953,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">
                <v:group id="Group 46" o:spid="_x0000_s1027" style="position:absolute;left:6569;width:5369;height:2980" coordorigin="6586" coordsize="5369,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AutoShape 47" o:spid="_x0000_s1028" style="position:absolute;left:6586;width:3578;height:2980;visibility:visible;mso-wrap-style:square;v-text-anchor:top" coordsize="357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" path="m1786,591l1194,,,,1188,1188,1786,591m3577,2383l2980,1786r-597,597l2980,2980r597,-597e" fillcolor="#4495a2 [3206]" stroked="f">
                    <v:path arrowok="t" o:connecttype="custom" o:connectlocs="1786,591;1194,0;0,0;1188,1188;1786,591;3577,2383;2980,1786;2383,2383;2980,2980;3577,2383" o:connectangles="0,0,0,0,0,0,0,0,0,0"/>
                  </v:shape>
                  <v:shape id="Freeform 48" o:spid="_x0000_s1029" style="position:absolute;left:7177;top:1188;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" path="m597,l,598,1195,1792r597,-597l597,xe" fillcolor="#e06742 [3208]" stroked="f">
                    <v:path arrowok="t" o:connecttype="custom" o:connectlocs="597,1188;0,1786;1195,2980;1792,2383;597,1188" o:connectangles="0,0,0,0,0"/>
                  </v:shape>
                  <v:shape id="Freeform 49" o:spid="_x0000_s1030" style="position:absolute;left:8974;width:1183;height:592;visibility:visible;mso-wrap-style:square;v-text-anchor:top" coordsize="118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" path="m1183,l,,591,591,1183,xe" fillcolor="#4495a2 [3206]" stroked="f">
                    <v:path arrowok="t" o:connecttype="custom" o:connectlocs="1183,0;0,0;591,591;1183,0" o:connectangles="0,0,0,0"/>
                  </v:shape>
                  <v:shape id="Freeform 50" o:spid="_x0000_s1031" style="position:absolute;left:7774;top:591;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" path="m598,l,597,1195,1792r597,-597l598,xe" fillcolor="#aa5881 [3207]" stroked="f">
                    <v:path arrowok="t" o:connecttype="custom" o:connectlocs="598,591;0,1188;1195,2383;1792,1786;598,591" o:connectangles="0,0,0,0,0"/>
                  </v:shape>
                  <v:shape id="Freeform 51" o:spid="_x0000_s1032" style="position:absolute;left:10760;top:591;width:1195;height:1195;visibility:visible;mso-wrap-style:square;v-text-anchor:top" coordsize="1195,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" path="m,l1195,1195,,xe" fillcolor="#f15d35" stroked="f">
                    <v:path arrowok="t" o:connecttype="custom" o:connectlocs="0,591;1195,1786;0,591" o:connectangles="0,0,0"/>
                  </v:shape>
                  <v:shape id="Freeform 52" o:spid="_x0000_s1033" style="position:absolute;left:9566;top:591;width:2389;height:2389;visibility:visible;mso-wrap-style:square;v-text-anchor:top" coordsize="2389,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" path="m1194,l,1195,1194,2389,2389,1195,1194,xe" fillcolor="#e06742 [3208]" stroked="f">
                    <v:path arrowok="t" o:connecttype="custom" o:connectlocs="1194,591;0,1786;1194,2980;2389,1786;1194,591" o:connectangles="0,0,0,0,0"/>
                  </v:shape>
                </v:group>
                <v:group id="Group 53" o:spid="_x0000_s1034" style="position:absolute;left:-15;top:12290;width:3551;height:3551" coordorigin=",12290" coordsize="355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54" o:spid="_x0000_s1035" style="position:absolute;top:12289;width:1789;height:2386;visibility:visible;mso-wrap-style:square;v-text-anchor:top" coordsize="1789,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" path="m,l,1194,1192,2386r597,-597l,xe" fillcolor="#4495a2 [3206]" stroked="f">
                    <v:path arrowok="t" o:connecttype="custom" o:connectlocs="0,12290;0,13484;1192,14676;1789,14079;0,12290" o:connectangles="0,0,0,0,0"/>
                  </v:shape>
                  <v:shape id="Freeform 55" o:spid="_x0000_s1036" style="position:absolute;top:14678;width:1162;height:1162;visibility:visible;mso-wrap-style:square;v-text-anchor:top" coordsize="1162,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" path="m,l,1161r1161,l,xe" fillcolor="#aa5881 [3207]" stroked="f">
                    <v:path arrowok="t" o:connecttype="custom" o:connectlocs="0,14679;0,15840;1161,15840;0,14679" o:connectangles="0,0,0,0"/>
                  </v:shape>
                  <v:shape id="Freeform 56" o:spid="_x0000_s1037" style="position:absolute;left:2385;top:14675;width:1165;height:1165;visibility:visible;mso-wrap-style:square;v-text-anchor:top" coordsize="1165,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" path="m,l1164,1165,,xe" fillcolor="#f15d35" stroked="f">
                    <v:path arrowok="t" o:connecttype="custom" o:connectlocs="0,14675;1164,15840;0,14675" o:connectangles="0,0,0"/>
                  </v:shape>
                  <v:shape id="Freeform 57" o:spid="_x0000_s1038" style="position:absolute;left:1221;top:14675;width:2330;height:1165;visibility:visible;mso-wrap-style:square;v-text-anchor:top" coordsize="2330,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" path="m1165,l,1164r2329,l1165,xe" fillcolor="#e06742 [3208]" stroked="f">
                    <v:path arrowok="t" o:connecttype="custom" o:connectlocs="1165,14676;0,15840;2329,15840;1165,14676" o:connectangles="0,0,0,0"/>
                  </v:shape>
                </v:group>
                <w10:wrap anchorx="page"/>
                <w10:anchorlock/>
              </v:group>
            </w:pict>
          </mc:Fallback>
        </mc:AlternateContent>
      </w:r>
    </w:p>
    <w:p w14:paraId="6933DF10" w14:textId="7030C8DE" w:rsidR="750FDD6C" w:rsidRDefault="750FDD6C" w:rsidP="750FDD6C"/>
    <w:p w14:paraId="1D344AD7" w14:textId="5E63085B" w:rsidR="750FDD6C" w:rsidRDefault="750FDD6C" w:rsidP="750FDD6C"/>
    <w:p w14:paraId="1F4C69BC" w14:textId="3AD6A45D" w:rsidR="6CA59EA9" w:rsidRDefault="6CA59EA9"/>
    <w:p w14:paraId="1681AA65" w14:textId="77777777" w:rsidR="00D40B1F" w:rsidRDefault="00D40B1F" w:rsidP="00F5689F"/>
    <w:tbl>
      <w:tblPr>
        <w:tblpPr w:leftFromText="180" w:rightFromText="180" w:vertAnchor="page" w:horzAnchor="margin" w:tblpY="2257"/>
        <w:tblW w:w="4741" w:type="pct"/>
        <w:tblLayout w:type="fixed"/>
        <w:tblCellMar>
          <w:left w:w="14" w:type="dxa"/>
          <w:right w:w="115" w:type="dxa"/>
        </w:tblCellMar>
        <w:tblLook w:val="0600" w:firstRow="0" w:lastRow="0" w:firstColumn="0" w:lastColumn="0" w:noHBand="1" w:noVBand="1"/>
      </w:tblPr>
      <w:tblGrid>
        <w:gridCol w:w="13"/>
        <w:gridCol w:w="3412"/>
        <w:gridCol w:w="131"/>
        <w:gridCol w:w="149"/>
        <w:gridCol w:w="6371"/>
        <w:gridCol w:w="141"/>
        <w:gridCol w:w="10"/>
      </w:tblGrid>
      <w:tr w:rsidR="000F5856" w:rsidRPr="00702223" w14:paraId="61EEAA36" w14:textId="77777777" w:rsidTr="000F5856">
        <w:trPr>
          <w:gridBefore w:val="1"/>
          <w:wBefore w:w="6" w:type="pct"/>
          <w:trHeight w:val="115"/>
        </w:trPr>
        <w:tc>
          <w:tcPr>
            <w:tcW w:w="4994" w:type="pct"/>
            <w:gridSpan w:val="6"/>
          </w:tcPr>
          <w:p w14:paraId="76ACE589" w14:textId="77777777" w:rsidR="000F5856" w:rsidRPr="00D67522" w:rsidRDefault="000F5856" w:rsidP="000F5856">
            <w:pPr>
              <w:rPr>
                <w:sz w:val="48"/>
                <w:szCs w:val="48"/>
              </w:rPr>
            </w:pPr>
            <w:r>
              <w:rPr>
                <w:sz w:val="48"/>
                <w:szCs w:val="48"/>
              </w:rPr>
              <w:lastRenderedPageBreak/>
              <w:t>Project Highlights</w:t>
            </w:r>
          </w:p>
        </w:tc>
      </w:tr>
      <w:tr w:rsidR="000F5856" w:rsidRPr="00702223" w14:paraId="20052191" w14:textId="77777777" w:rsidTr="000F5856">
        <w:trPr>
          <w:gridBefore w:val="1"/>
          <w:wBefore w:w="6" w:type="pct"/>
          <w:trHeight w:val="115"/>
        </w:trPr>
        <w:tc>
          <w:tcPr>
            <w:tcW w:w="1732" w:type="pct"/>
            <w:gridSpan w:val="2"/>
            <w:shd w:val="clear" w:color="auto" w:fill="7CA655" w:themeFill="text2"/>
          </w:tcPr>
          <w:p w14:paraId="1C04B3C2" w14:textId="77777777" w:rsidR="000F5856" w:rsidRPr="00702223" w:rsidRDefault="000F5856" w:rsidP="000F5856">
            <w:pPr>
              <w:rPr>
                <w:sz w:val="6"/>
                <w:szCs w:val="6"/>
              </w:rPr>
            </w:pPr>
          </w:p>
        </w:tc>
        <w:tc>
          <w:tcPr>
            <w:tcW w:w="73" w:type="pct"/>
          </w:tcPr>
          <w:p w14:paraId="7B70E0A8" w14:textId="77777777" w:rsidR="000F5856" w:rsidRPr="00702223" w:rsidRDefault="000F5856" w:rsidP="000F5856">
            <w:pPr>
              <w:rPr>
                <w:sz w:val="6"/>
                <w:szCs w:val="6"/>
              </w:rPr>
            </w:pPr>
          </w:p>
        </w:tc>
        <w:tc>
          <w:tcPr>
            <w:tcW w:w="3115" w:type="pct"/>
          </w:tcPr>
          <w:p w14:paraId="34677C4D" w14:textId="77777777" w:rsidR="000F5856" w:rsidRPr="00702223" w:rsidRDefault="000F5856" w:rsidP="000F5856">
            <w:pPr>
              <w:rPr>
                <w:sz w:val="6"/>
                <w:szCs w:val="6"/>
              </w:rPr>
            </w:pPr>
          </w:p>
        </w:tc>
        <w:tc>
          <w:tcPr>
            <w:tcW w:w="74" w:type="pct"/>
            <w:gridSpan w:val="2"/>
          </w:tcPr>
          <w:p w14:paraId="011865C7" w14:textId="77777777" w:rsidR="000F5856" w:rsidRPr="00702223" w:rsidRDefault="000F5856" w:rsidP="000F5856">
            <w:pPr>
              <w:rPr>
                <w:sz w:val="6"/>
                <w:szCs w:val="6"/>
              </w:rPr>
            </w:pPr>
          </w:p>
        </w:tc>
      </w:tr>
      <w:tr w:rsidR="000F5856" w:rsidRPr="00702223" w14:paraId="45CCC840" w14:textId="77777777" w:rsidTr="000F5856">
        <w:trPr>
          <w:gridBefore w:val="1"/>
          <w:wBefore w:w="6" w:type="pct"/>
          <w:trHeight w:val="115"/>
        </w:trPr>
        <w:tc>
          <w:tcPr>
            <w:tcW w:w="4920" w:type="pct"/>
            <w:gridSpan w:val="4"/>
            <w:shd w:val="clear" w:color="auto" w:fill="000000" w:themeFill="text1"/>
          </w:tcPr>
          <w:p w14:paraId="7FE579D6" w14:textId="77777777" w:rsidR="000F5856" w:rsidRPr="00702223" w:rsidRDefault="000F5856" w:rsidP="000F5856">
            <w:pPr>
              <w:rPr>
                <w:sz w:val="6"/>
                <w:szCs w:val="6"/>
              </w:rPr>
            </w:pPr>
          </w:p>
        </w:tc>
        <w:tc>
          <w:tcPr>
            <w:tcW w:w="74" w:type="pct"/>
            <w:gridSpan w:val="2"/>
          </w:tcPr>
          <w:p w14:paraId="217FFAFF" w14:textId="77777777" w:rsidR="000F5856" w:rsidRPr="00702223" w:rsidRDefault="000F5856" w:rsidP="000F5856">
            <w:pPr>
              <w:rPr>
                <w:sz w:val="6"/>
                <w:szCs w:val="6"/>
              </w:rPr>
            </w:pPr>
          </w:p>
        </w:tc>
      </w:tr>
      <w:tr w:rsidR="000F5856" w14:paraId="6EDD2F6C" w14:textId="77777777" w:rsidTr="000F5856">
        <w:trPr>
          <w:gridAfter w:val="1"/>
          <w:wAfter w:w="5" w:type="pct"/>
          <w:trHeight w:val="2304"/>
        </w:trPr>
        <w:tc>
          <w:tcPr>
            <w:tcW w:w="1674" w:type="pct"/>
            <w:gridSpan w:val="2"/>
          </w:tcPr>
          <w:p w14:paraId="5C2B2141" w14:textId="77777777" w:rsidR="000F5856" w:rsidRDefault="000F5856" w:rsidP="000F5856">
            <w:pPr>
              <w:pStyle w:val="JobTitleandDegree"/>
              <w:rPr>
                <w:rStyle w:val="Greentext"/>
              </w:rPr>
            </w:pPr>
          </w:p>
          <w:p w14:paraId="7DA7AAED" w14:textId="77777777" w:rsidR="000F5856" w:rsidRDefault="000F5856" w:rsidP="000F5856">
            <w:pPr>
              <w:pStyle w:val="JobTitleandDegree"/>
              <w:rPr>
                <w:rStyle w:val="Greentext"/>
              </w:rPr>
            </w:pPr>
            <w:r>
              <w:rPr>
                <w:rStyle w:val="Greentext"/>
              </w:rPr>
              <w:t>Infrastructure Modernization</w:t>
            </w:r>
          </w:p>
          <w:p w14:paraId="24555104" w14:textId="77777777" w:rsidR="000F5856" w:rsidRDefault="000F5856" w:rsidP="000F5856">
            <w:pPr>
              <w:pStyle w:val="JobTitleandDegree"/>
              <w:rPr>
                <w:rStyle w:val="Greentext"/>
              </w:rPr>
            </w:pPr>
          </w:p>
        </w:tc>
        <w:tc>
          <w:tcPr>
            <w:tcW w:w="3321" w:type="pct"/>
            <w:gridSpan w:val="4"/>
          </w:tcPr>
          <w:p w14:paraId="7811D74C" w14:textId="77777777" w:rsidR="000F5856" w:rsidRDefault="000F5856" w:rsidP="000F5856">
            <w:pPr>
              <w:pStyle w:val="SkillsBullets"/>
              <w:numPr>
                <w:ilvl w:val="0"/>
                <w:numId w:val="7"/>
              </w:numPr>
              <w:ind w:left="276" w:hanging="276"/>
              <w:jc w:val="both"/>
            </w:pPr>
            <w:r>
              <w:t>Remediate and consolidate complex AD infrastructure including multiple AD forest and its complement services such as DHCP, DNS and PKI.</w:t>
            </w:r>
          </w:p>
          <w:p w14:paraId="5F7D7E6F" w14:textId="77777777" w:rsidR="000F5856" w:rsidRDefault="000F5856" w:rsidP="000F5856">
            <w:pPr>
              <w:pStyle w:val="SkillsBullets"/>
              <w:numPr>
                <w:ilvl w:val="0"/>
                <w:numId w:val="7"/>
              </w:numPr>
              <w:ind w:left="276" w:hanging="276"/>
              <w:jc w:val="both"/>
            </w:pPr>
            <w:r>
              <w:t>Led server workload migrations to Microsoft Azure, leveraging PaaS and IaaS to replace legacy infrastructure.</w:t>
            </w:r>
          </w:p>
          <w:p w14:paraId="6C686407" w14:textId="77777777" w:rsidR="000F5856" w:rsidRDefault="000F5856" w:rsidP="000F5856">
            <w:pPr>
              <w:pStyle w:val="SkillsBullets"/>
              <w:numPr>
                <w:ilvl w:val="0"/>
                <w:numId w:val="7"/>
              </w:numPr>
              <w:ind w:left="276" w:hanging="276"/>
              <w:jc w:val="both"/>
            </w:pPr>
            <w:r>
              <w:t>Design and implement Azure based disaster recovery frameworks including replication, failover and rollback testing</w:t>
            </w:r>
          </w:p>
          <w:p w14:paraId="7BD25C79" w14:textId="77777777" w:rsidR="000F5856" w:rsidRDefault="000F5856" w:rsidP="000F5856">
            <w:pPr>
              <w:pStyle w:val="SkillsBullets"/>
              <w:numPr>
                <w:ilvl w:val="0"/>
                <w:numId w:val="7"/>
              </w:numPr>
              <w:ind w:left="276" w:hanging="276"/>
              <w:jc w:val="both"/>
            </w:pPr>
            <w:r>
              <w:t>Implement Cyber Security essential 8 and CIS Benchmark security guidelines across all infrastructure including application whitelisting, restrict privileges access, application /OS patching, backups and MFA.</w:t>
            </w:r>
          </w:p>
          <w:p w14:paraId="50327894" w14:textId="77777777" w:rsidR="000F5856" w:rsidRDefault="000F5856" w:rsidP="000F5856">
            <w:pPr>
              <w:pStyle w:val="SkillsBullets"/>
              <w:numPr>
                <w:ilvl w:val="0"/>
                <w:numId w:val="7"/>
              </w:numPr>
              <w:ind w:left="276" w:hanging="276"/>
              <w:jc w:val="both"/>
            </w:pPr>
            <w:r>
              <w:t>Build and deployed observability and monitoring framework using Azure Monitor with integration of alerting, dashboards and runbooks to ensure operational visibility.</w:t>
            </w:r>
          </w:p>
          <w:p w14:paraId="3B48B1E3" w14:textId="77777777" w:rsidR="000F5856" w:rsidRDefault="000F5856" w:rsidP="000F5856">
            <w:pPr>
              <w:pStyle w:val="SkillsBullets"/>
              <w:numPr>
                <w:ilvl w:val="0"/>
                <w:numId w:val="7"/>
              </w:numPr>
              <w:ind w:left="276" w:hanging="276"/>
              <w:jc w:val="both"/>
            </w:pPr>
            <w:r>
              <w:t>Produced architecture designs including high level and detailed design as well as migration runbooks, compliance documentation and as built configurations.</w:t>
            </w:r>
          </w:p>
        </w:tc>
      </w:tr>
      <w:tr w:rsidR="000F5856" w14:paraId="70842C9A" w14:textId="77777777" w:rsidTr="000F5856">
        <w:trPr>
          <w:gridAfter w:val="1"/>
          <w:wAfter w:w="5" w:type="pct"/>
          <w:trHeight w:val="2304"/>
        </w:trPr>
        <w:tc>
          <w:tcPr>
            <w:tcW w:w="1674" w:type="pct"/>
            <w:gridSpan w:val="2"/>
          </w:tcPr>
          <w:p w14:paraId="367139E5" w14:textId="77777777" w:rsidR="000F5856" w:rsidRDefault="000F5856" w:rsidP="000F5856">
            <w:pPr>
              <w:pStyle w:val="JobTitleandDegree"/>
              <w:rPr>
                <w:rStyle w:val="Greentext"/>
              </w:rPr>
            </w:pPr>
          </w:p>
          <w:p w14:paraId="30C6E32E" w14:textId="77777777" w:rsidR="000F5856" w:rsidRDefault="000F5856" w:rsidP="000F5856">
            <w:pPr>
              <w:pStyle w:val="JobTitleandDegree"/>
              <w:rPr>
                <w:rStyle w:val="Greentext"/>
              </w:rPr>
            </w:pPr>
            <w:r>
              <w:rPr>
                <w:rStyle w:val="Greentext"/>
              </w:rPr>
              <w:t>End User Compute (EUC)</w:t>
            </w:r>
          </w:p>
          <w:p w14:paraId="59061F25" w14:textId="77777777" w:rsidR="000F5856" w:rsidRDefault="000F5856" w:rsidP="000F5856">
            <w:pPr>
              <w:pStyle w:val="JobTitleandDegree"/>
              <w:rPr>
                <w:rStyle w:val="Greentext"/>
              </w:rPr>
            </w:pPr>
          </w:p>
        </w:tc>
        <w:tc>
          <w:tcPr>
            <w:tcW w:w="3321" w:type="pct"/>
            <w:gridSpan w:val="4"/>
          </w:tcPr>
          <w:p w14:paraId="5AE5BA90" w14:textId="77777777" w:rsidR="000F5856" w:rsidRDefault="000F5856" w:rsidP="000F5856">
            <w:pPr>
              <w:pStyle w:val="SkillsBullets"/>
              <w:numPr>
                <w:ilvl w:val="0"/>
                <w:numId w:val="7"/>
              </w:numPr>
              <w:ind w:left="276" w:hanging="276"/>
              <w:jc w:val="both"/>
            </w:pPr>
            <w:r>
              <w:t xml:space="preserve">Deploy Microsoft Modern Management for Windows 11 leveraging Azure AD joined only with Microsoft </w:t>
            </w:r>
            <w:proofErr w:type="spellStart"/>
            <w:r>
              <w:t>AutoPilot</w:t>
            </w:r>
            <w:proofErr w:type="spellEnd"/>
            <w:r>
              <w:t xml:space="preserve"> and Microsoft Intune.</w:t>
            </w:r>
          </w:p>
          <w:p w14:paraId="4BB82454" w14:textId="7F358FE1" w:rsidR="00DF1E34" w:rsidRDefault="00DF1E34" w:rsidP="000F5856">
            <w:pPr>
              <w:pStyle w:val="SkillsBullets"/>
              <w:numPr>
                <w:ilvl w:val="0"/>
                <w:numId w:val="7"/>
              </w:numPr>
              <w:ind w:left="276" w:hanging="276"/>
              <w:jc w:val="both"/>
            </w:pPr>
            <w:r>
              <w:t>M</w:t>
            </w:r>
            <w:r w:rsidRPr="00DF1E34">
              <w:t>anaging and supporting M365 environments including</w:t>
            </w:r>
            <w:r>
              <w:t xml:space="preserve"> Defender,</w:t>
            </w:r>
            <w:r w:rsidRPr="00DF1E34">
              <w:t xml:space="preserve"> Entra ID, SharePoint Online, Exchange Online</w:t>
            </w:r>
            <w:r w:rsidR="004F4BCF">
              <w:t>, OneDrive, Teams</w:t>
            </w:r>
            <w:r w:rsidRPr="00DF1E34">
              <w:t xml:space="preserve"> &amp; Intune</w:t>
            </w:r>
            <w:r>
              <w:t>.</w:t>
            </w:r>
          </w:p>
          <w:p w14:paraId="16919E79" w14:textId="5ECB2D8F" w:rsidR="00DF1E34" w:rsidRDefault="00DF1E34" w:rsidP="000F5856">
            <w:pPr>
              <w:pStyle w:val="SkillsBullets"/>
              <w:numPr>
                <w:ilvl w:val="0"/>
                <w:numId w:val="7"/>
              </w:numPr>
              <w:ind w:left="276" w:hanging="276"/>
              <w:jc w:val="both"/>
            </w:pPr>
            <w:r w:rsidRPr="00DF1E34">
              <w:t> </w:t>
            </w:r>
            <w:r>
              <w:t>M</w:t>
            </w:r>
            <w:r w:rsidRPr="00DF1E34">
              <w:t>anaging traditional Microsoft on-premises workloads, services and functions</w:t>
            </w:r>
          </w:p>
          <w:p w14:paraId="3A330446" w14:textId="77777777" w:rsidR="000F5856" w:rsidRDefault="000F5856" w:rsidP="000F5856">
            <w:pPr>
              <w:pStyle w:val="SkillsBullets"/>
              <w:numPr>
                <w:ilvl w:val="0"/>
                <w:numId w:val="7"/>
              </w:numPr>
              <w:ind w:left="276" w:hanging="276"/>
              <w:jc w:val="both"/>
            </w:pPr>
            <w:r>
              <w:t>Successfully remediate over 10,000 applications from legacy platform running Windows XP / 7 / 8.1 to Microsoft Windows 10.</w:t>
            </w:r>
          </w:p>
          <w:p w14:paraId="5237C2BA" w14:textId="77777777" w:rsidR="000F5856" w:rsidRDefault="000F5856" w:rsidP="000F5856">
            <w:pPr>
              <w:pStyle w:val="SkillsBullets"/>
              <w:numPr>
                <w:ilvl w:val="0"/>
                <w:numId w:val="7"/>
              </w:numPr>
              <w:ind w:left="276" w:hanging="276"/>
              <w:jc w:val="both"/>
            </w:pPr>
            <w:r>
              <w:t xml:space="preserve">Design and deliver a new Azure Virtual Desktop VDI for the entire organization to work during Covid. </w:t>
            </w:r>
          </w:p>
          <w:p w14:paraId="4036367B" w14:textId="77777777" w:rsidR="000F5856" w:rsidRDefault="000F5856" w:rsidP="000F5856">
            <w:pPr>
              <w:pStyle w:val="SkillsBullets"/>
              <w:numPr>
                <w:ilvl w:val="0"/>
                <w:numId w:val="7"/>
              </w:numPr>
              <w:ind w:left="276" w:hanging="276"/>
              <w:jc w:val="both"/>
            </w:pPr>
            <w:r w:rsidRPr="00A12470">
              <w:t xml:space="preserve">Managed </w:t>
            </w:r>
            <w:proofErr w:type="spellStart"/>
            <w:r w:rsidRPr="00A12470">
              <w:t>Nerdio</w:t>
            </w:r>
            <w:proofErr w:type="spellEnd"/>
            <w:r w:rsidRPr="00A12470">
              <w:t xml:space="preserve"> Manager for Enterprise to orchestrate AVD resources, optimize cost and performance, and automate policy enforcement.</w:t>
            </w:r>
          </w:p>
          <w:p w14:paraId="7AD4EF83" w14:textId="77777777" w:rsidR="000F5856" w:rsidRDefault="000F5856" w:rsidP="000F5856">
            <w:pPr>
              <w:pStyle w:val="SkillsBullets"/>
              <w:numPr>
                <w:ilvl w:val="0"/>
                <w:numId w:val="7"/>
              </w:numPr>
              <w:ind w:left="276" w:hanging="276"/>
              <w:jc w:val="both"/>
            </w:pPr>
            <w:r w:rsidRPr="00A12470">
              <w:t>Developed Terraform infrastructure-as-code pipelines to automate AVD deployment, scaling, and configuration workflows.</w:t>
            </w:r>
          </w:p>
          <w:p w14:paraId="5EC0079D" w14:textId="23E3BAD5" w:rsidR="0013145A" w:rsidRDefault="0013145A" w:rsidP="0013145A">
            <w:pPr>
              <w:pStyle w:val="SkillsBullets"/>
              <w:numPr>
                <w:ilvl w:val="0"/>
                <w:numId w:val="7"/>
              </w:numPr>
              <w:ind w:left="276" w:hanging="276"/>
              <w:jc w:val="both"/>
            </w:pPr>
            <w:r>
              <w:t xml:space="preserve">Developed Azure Biceps as IAC </w:t>
            </w:r>
            <w:r w:rsidRPr="00A12470">
              <w:t>to automate AVD deployment, scaling, and configuration workflows.</w:t>
            </w:r>
          </w:p>
          <w:p w14:paraId="55F564D5" w14:textId="77777777" w:rsidR="000F5856" w:rsidRDefault="000F5856" w:rsidP="000F5856">
            <w:pPr>
              <w:pStyle w:val="SkillsBullets"/>
              <w:numPr>
                <w:ilvl w:val="0"/>
                <w:numId w:val="7"/>
              </w:numPr>
              <w:ind w:left="276" w:hanging="276"/>
              <w:jc w:val="both"/>
            </w:pPr>
            <w:r>
              <w:t xml:space="preserve">Successfully introduce and implement </w:t>
            </w:r>
            <w:proofErr w:type="spellStart"/>
            <w:r>
              <w:t>fslogix</w:t>
            </w:r>
            <w:proofErr w:type="spellEnd"/>
            <w:r>
              <w:t xml:space="preserve"> for profile management.</w:t>
            </w:r>
          </w:p>
          <w:p w14:paraId="422A1D1D" w14:textId="77777777" w:rsidR="000F5856" w:rsidRDefault="000F5856" w:rsidP="000F5856">
            <w:pPr>
              <w:pStyle w:val="SkillsBullets"/>
              <w:numPr>
                <w:ilvl w:val="0"/>
                <w:numId w:val="7"/>
              </w:numPr>
              <w:ind w:left="276" w:hanging="276"/>
              <w:jc w:val="both"/>
            </w:pPr>
            <w:r>
              <w:t>Successfully implement various security controls to ensure it meets the various security certifications and be compliant with the Government’s ISD controls.</w:t>
            </w:r>
          </w:p>
          <w:p w14:paraId="64ABC44A" w14:textId="77777777" w:rsidR="000F5856" w:rsidRDefault="000F5856" w:rsidP="000F5856">
            <w:pPr>
              <w:pStyle w:val="SkillsBullets"/>
              <w:numPr>
                <w:ilvl w:val="0"/>
                <w:numId w:val="7"/>
              </w:numPr>
              <w:ind w:left="276" w:hanging="276"/>
              <w:jc w:val="both"/>
            </w:pPr>
            <w:r>
              <w:t>Produce various documentations such as technical design, as-built configuration, guides etc.</w:t>
            </w:r>
          </w:p>
          <w:p w14:paraId="2C963429" w14:textId="77777777" w:rsidR="000F5856" w:rsidRDefault="000F5856" w:rsidP="000F5856">
            <w:pPr>
              <w:pStyle w:val="SkillsBullets"/>
              <w:numPr>
                <w:ilvl w:val="0"/>
                <w:numId w:val="7"/>
              </w:numPr>
              <w:ind w:left="276" w:hanging="276"/>
              <w:jc w:val="both"/>
            </w:pPr>
            <w:r>
              <w:t xml:space="preserve">Design and implement co-management to support transition of workloads from on </w:t>
            </w:r>
            <w:proofErr w:type="gramStart"/>
            <w:r>
              <w:t>premise</w:t>
            </w:r>
            <w:proofErr w:type="gramEnd"/>
            <w:r>
              <w:t xml:space="preserve"> to the cloud.</w:t>
            </w:r>
          </w:p>
          <w:p w14:paraId="68D0FA8D" w14:textId="77777777" w:rsidR="000F5856" w:rsidRDefault="000F5856" w:rsidP="000F5856">
            <w:pPr>
              <w:pStyle w:val="SkillsBullets"/>
              <w:numPr>
                <w:ilvl w:val="0"/>
                <w:numId w:val="7"/>
              </w:numPr>
              <w:ind w:left="276" w:hanging="276"/>
              <w:jc w:val="both"/>
            </w:pPr>
            <w:r>
              <w:t>App packaging of over 200 applications in SCCM to Intune for MSI, MSIX</w:t>
            </w:r>
          </w:p>
          <w:p w14:paraId="7240CF95" w14:textId="77777777" w:rsidR="00F56CA6" w:rsidRDefault="00F56CA6" w:rsidP="000F5856">
            <w:pPr>
              <w:pStyle w:val="SkillsBullets"/>
              <w:numPr>
                <w:ilvl w:val="0"/>
                <w:numId w:val="7"/>
              </w:numPr>
              <w:ind w:left="276" w:hanging="276"/>
              <w:jc w:val="both"/>
            </w:pPr>
            <w:r>
              <w:t>Configured and managed Apple devices in JAMF while integrating with Intune for compliance policies, conditional access and seamless modern workplace device management</w:t>
            </w:r>
          </w:p>
          <w:p w14:paraId="195BC43E" w14:textId="6E3A940D" w:rsidR="00F56CA6" w:rsidRDefault="00F56CA6" w:rsidP="000F5856">
            <w:pPr>
              <w:pStyle w:val="SkillsBullets"/>
              <w:numPr>
                <w:ilvl w:val="0"/>
                <w:numId w:val="7"/>
              </w:numPr>
              <w:ind w:left="276" w:hanging="276"/>
              <w:jc w:val="both"/>
            </w:pPr>
            <w:r>
              <w:t>Provide Level 2/3 technical support for endpoint-related incidents and resolve escalated incidents.</w:t>
            </w:r>
          </w:p>
        </w:tc>
      </w:tr>
    </w:tbl>
    <w:p w14:paraId="38095863" w14:textId="2E809931" w:rsidR="00D40B1F" w:rsidRDefault="00D40B1F" w:rsidP="00F5689F">
      <w:pPr>
        <w:sectPr w:rsidR="00D40B1F" w:rsidSect="009A5DF3">
          <w:headerReference w:type="default" r:id="rId10"/>
          <w:footerReference w:type="default" r:id="rId11"/>
          <w:pgSz w:w="12240" w:h="15840"/>
          <w:pgMar w:top="1440" w:right="734" w:bottom="288" w:left="720" w:header="720" w:footer="720" w:gutter="0"/>
          <w:cols w:space="720"/>
        </w:sectPr>
      </w:pPr>
    </w:p>
    <w:p w14:paraId="5990A39B" w14:textId="085BF7C6" w:rsidR="00340C75" w:rsidRPr="00547E34" w:rsidRDefault="00BE191C" w:rsidP="00547E34">
      <w:pPr>
        <w:rPr>
          <w:sz w:val="22"/>
          <w:szCs w:val="14"/>
        </w:rPr>
      </w:pPr>
      <w:r w:rsidRPr="00547E34">
        <w:rPr>
          <w:noProof/>
          <w:sz w:val="22"/>
          <w:szCs w:val="14"/>
        </w:rPr>
        <w:lastRenderedPageBreak/>
        <mc:AlternateContent>
          <mc:Choice Requires="wpg">
            <w:drawing>
              <wp:anchor distT="0" distB="0" distL="114300" distR="114300" simplePos="0" relativeHeight="251670528" behindDoc="1" locked="1" layoutInCell="1" allowOverlap="1" wp14:anchorId="6AA24861" wp14:editId="6EBF97BD">
                <wp:simplePos x="0" y="0"/>
                <wp:positionH relativeFrom="column">
                  <wp:posOffset>-457200</wp:posOffset>
                </wp:positionH>
                <wp:positionV relativeFrom="paragraph">
                  <wp:posOffset>-914400</wp:posOffset>
                </wp:positionV>
                <wp:extent cx="7589520" cy="10058400"/>
                <wp:effectExtent l="0" t="0" r="0" b="0"/>
                <wp:wrapNone/>
                <wp:docPr id="72" name="Group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73" name="Group 59"/>
                        <wpg:cNvGrpSpPr>
                          <a:grpSpLocks/>
                        </wpg:cNvGrpSpPr>
                        <wpg:grpSpPr bwMode="auto">
                          <a:xfrm>
                            <a:off x="6586" y="0"/>
                            <a:ext cx="5369" cy="2980"/>
                            <a:chOff x="6586" y="0"/>
                            <a:chExt cx="5369" cy="2980"/>
                          </a:xfrm>
                        </wpg:grpSpPr>
                        <wps:wsp>
                          <wps:cNvPr id="74" name="AutoShape 60"/>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1"/>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62"/>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3"/>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4"/>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5"/>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0" name="Group 66"/>
                        <wpg:cNvGrpSpPr>
                          <a:grpSpLocks/>
                        </wpg:cNvGrpSpPr>
                        <wpg:grpSpPr bwMode="auto">
                          <a:xfrm>
                            <a:off x="0" y="12290"/>
                            <a:ext cx="3551" cy="3551"/>
                            <a:chOff x="0" y="12290"/>
                            <a:chExt cx="3551" cy="3551"/>
                          </a:xfrm>
                        </wpg:grpSpPr>
                        <wps:wsp>
                          <wps:cNvPr id="81" name="Freeform 67"/>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8"/>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9"/>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70"/>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14="http://schemas.microsoft.com/office/drawing/2010/main" xmlns:adec="http://schemas.microsoft.com/office/drawing/2017/decorative" xmlns:a="http://schemas.openxmlformats.org/drawingml/2006/main">
            <w:pict>
              <v:group id="Group 72" style="position:absolute;margin-left:-36pt;margin-top:-1in;width:597.6pt;height:11in;z-index:-251645952" alt="&quot;&quot;" coordsize="11955,15841" o:spid="_x0000_s1026" w14:anchorId="13D35D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">
                <v:group id="Group 59" style="position:absolute;left:6586;width:5369;height:2980" coordsize="5369,2980" coordorigin="658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AutoShape 60" style="position:absolute;left:6586;width:3578;height:2980;visibility:visible;mso-wrap-style:square;v-text-anchor:top" coordsize="3578,2980" o:spid="_x0000_s1028" fillcolor="#7f7f7f [1612]" stroked="f" path="m1786,591l1194,,,,1188,1188,1786,591m3577,2383l2980,1786r-597,597l2980,2980r597,-59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">
                    <v:path arrowok="t" o:connecttype="custom" o:connectlocs="1786,591;1194,0;0,0;1188,1188;1786,591;3577,2383;2980,1786;2383,2383;2980,2980;3577,2383" o:connectangles="0,0,0,0,0,0,0,0,0,0"/>
                  </v:shape>
                  <v:shape id="Freeform 61" style="position:absolute;left:7177;top:1188;width:1792;height:1792;visibility:visible;mso-wrap-style:square;v-text-anchor:top" coordsize="1792,1792" o:spid="_x0000_s1029" fillcolor="#e4e4e4 [3214]" stroked="f" path="m597,l,598,1195,1792r597,-597l5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">
                    <v:path arrowok="t" o:connecttype="custom" o:connectlocs="597,1188;0,1786;1195,2980;1792,2383;597,1188" o:connectangles="0,0,0,0,0"/>
                  </v:shape>
                  <v:shape id="Freeform 62" style="position:absolute;left:8974;width:1183;height:592;visibility:visible;mso-wrap-style:square;v-text-anchor:top" coordsize="1183,592" o:spid="_x0000_s1030" fillcolor="#7f7f7f [1612]" stroked="f" path="m1183,l,,591,591,1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">
                    <v:path arrowok="t" o:connecttype="custom" o:connectlocs="1183,0;0,0;591,591;1183,0" o:connectangles="0,0,0,0"/>
                  </v:shape>
                  <v:shape id="Freeform 63" style="position:absolute;left:7774;top:591;width:1792;height:1792;visibility:visible;mso-wrap-style:square;v-text-anchor:top" coordsize="1792,1792" o:spid="_x0000_s1031" fillcolor="black [3213]" stroked="f" path="m598,l,597,1195,1792r597,-597l5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">
                    <v:path arrowok="t" o:connecttype="custom" o:connectlocs="598,591;0,1188;1195,2383;1792,1786;598,591" o:connectangles="0,0,0,0,0"/>
                  </v:shape>
                  <v:shape id="Freeform 64" style="position:absolute;left:10760;top:591;width:1195;height:1195;visibility:visible;mso-wrap-style:square;v-text-anchor:top" coordsize="1195,1195" o:spid="_x0000_s1032" fillcolor="#f15d35" stroked="f" path="m,l1195,11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">
                    <v:path arrowok="t" o:connecttype="custom" o:connectlocs="0,591;1195,1786;0,591" o:connectangles="0,0,0"/>
                  </v:shape>
                  <v:shape id="Freeform 65" style="position:absolute;left:9566;top:591;width:2389;height:2389;visibility:visible;mso-wrap-style:square;v-text-anchor:top" coordsize="2389,2389" o:spid="_x0000_s1033" fillcolor="#e4e4e4 [3214]" stroked="f" path="m1194,l,1195,1194,2389,2389,1195,1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">
                    <v:path arrowok="t" o:connecttype="custom" o:connectlocs="1194,591;0,1786;1194,2980;2389,1786;1194,591" o:connectangles="0,0,0,0,0"/>
                  </v:shape>
                </v:group>
                <v:group id="Group 66" style="position:absolute;top:12290;width:3551;height:3551" coordsize="3551,3551" coordorigin=",12290"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Freeform 67" style="position:absolute;top:12289;width:1789;height:2386;visibility:visible;mso-wrap-style:square;v-text-anchor:top" coordsize="1789,2386" o:spid="_x0000_s1035" fillcolor="#7f7f7f [1612]" stroked="f" path="m,l,1194,1192,2386r597,-59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">
                    <v:path arrowok="t" o:connecttype="custom" o:connectlocs="0,12290;0,13484;1192,14676;1789,14079;0,12290" o:connectangles="0,0,0,0,0"/>
                  </v:shape>
                  <v:shape id="Freeform 68" style="position:absolute;top:14678;width:1162;height:1162;visibility:visible;mso-wrap-style:square;v-text-anchor:top" coordsize="1162,1162" o:spid="_x0000_s1036" fillcolor="black [3213]" stroked="f" path="m,l,1161r11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">
                    <v:path arrowok="t" o:connecttype="custom" o:connectlocs="0,14679;0,15840;1161,15840;0,14679" o:connectangles="0,0,0,0"/>
                  </v:shape>
                  <v:shape id="Freeform 69" style="position:absolute;left:2385;top:14675;width:1165;height:1165;visibility:visible;mso-wrap-style:square;v-text-anchor:top" coordsize="1165,1165" o:spid="_x0000_s1037" fillcolor="#f15d35" stroked="f" path="m,l1164,1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">
                    <v:path arrowok="t" o:connecttype="custom" o:connectlocs="0,14675;1164,15840;0,14675" o:connectangles="0,0,0"/>
                  </v:shape>
                  <v:shape id="Freeform 70" style="position:absolute;left:1221;top:14675;width:2330;height:1165;visibility:visible;mso-wrap-style:square;v-text-anchor:top" coordsize="2330,1165" o:spid="_x0000_s1038" fillcolor="#e4e4e4 [3214]" stroked="f" path="m1165,l,1164r2329,l1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">
                    <v:path arrowok="t" o:connecttype="custom" o:connectlocs="1165,14676;0,15840;2329,15840;1165,14676" o:connectangles="0,0,0,0"/>
                  </v:shape>
                </v:group>
                <w10:anchorlock/>
              </v:group>
            </w:pict>
          </mc:Fallback>
        </mc:AlternateContent>
      </w:r>
    </w:p>
    <w:tbl>
      <w:tblPr>
        <w:tblpPr w:leftFromText="180" w:rightFromText="180" w:horzAnchor="margin" w:tblpY="876"/>
        <w:tblW w:w="5000" w:type="pct"/>
        <w:tblLayout w:type="fixed"/>
        <w:tblCellMar>
          <w:left w:w="14" w:type="dxa"/>
          <w:right w:w="115" w:type="dxa"/>
        </w:tblCellMar>
        <w:tblLook w:val="0600" w:firstRow="0" w:lastRow="0" w:firstColumn="0" w:lastColumn="0" w:noHBand="1" w:noVBand="1"/>
      </w:tblPr>
      <w:tblGrid>
        <w:gridCol w:w="12"/>
        <w:gridCol w:w="3769"/>
        <w:gridCol w:w="910"/>
        <w:gridCol w:w="626"/>
        <w:gridCol w:w="5320"/>
        <w:gridCol w:w="13"/>
        <w:gridCol w:w="136"/>
      </w:tblGrid>
      <w:tr w:rsidR="009F5AD3" w:rsidRPr="00D67522" w14:paraId="7EBEBF7B" w14:textId="77777777" w:rsidTr="000F5856">
        <w:trPr>
          <w:gridBefore w:val="1"/>
          <w:gridAfter w:val="2"/>
          <w:wBefore w:w="6" w:type="pct"/>
          <w:wAfter w:w="69" w:type="pct"/>
          <w:trHeight w:val="115"/>
        </w:trPr>
        <w:tc>
          <w:tcPr>
            <w:tcW w:w="4925" w:type="pct"/>
            <w:gridSpan w:val="4"/>
          </w:tcPr>
          <w:p w14:paraId="4AA6DED0" w14:textId="6A107E4E" w:rsidR="009F5AD3" w:rsidRPr="00D67522" w:rsidRDefault="009F5AD3" w:rsidP="000F5856">
            <w:pPr>
              <w:rPr>
                <w:sz w:val="48"/>
                <w:szCs w:val="48"/>
              </w:rPr>
            </w:pPr>
            <w:r>
              <w:rPr>
                <w:sz w:val="48"/>
                <w:szCs w:val="48"/>
              </w:rPr>
              <w:t>Education</w:t>
            </w:r>
            <w:r w:rsidR="00727971">
              <w:rPr>
                <w:sz w:val="48"/>
                <w:szCs w:val="48"/>
              </w:rPr>
              <w:t xml:space="preserve"> </w:t>
            </w:r>
          </w:p>
        </w:tc>
      </w:tr>
      <w:tr w:rsidR="003B3212" w:rsidRPr="00702223" w14:paraId="20B23C75" w14:textId="77777777" w:rsidTr="000F5856">
        <w:trPr>
          <w:gridBefore w:val="1"/>
          <w:wBefore w:w="6" w:type="pct"/>
          <w:trHeight w:val="115"/>
        </w:trPr>
        <w:tc>
          <w:tcPr>
            <w:tcW w:w="2169" w:type="pct"/>
            <w:gridSpan w:val="2"/>
            <w:shd w:val="clear" w:color="auto" w:fill="7CA655" w:themeFill="text2"/>
          </w:tcPr>
          <w:p w14:paraId="76C4BD6D" w14:textId="77777777" w:rsidR="009F5AD3" w:rsidRPr="00702223" w:rsidRDefault="009F5AD3" w:rsidP="000F5856">
            <w:pPr>
              <w:rPr>
                <w:sz w:val="6"/>
                <w:szCs w:val="6"/>
              </w:rPr>
            </w:pPr>
          </w:p>
        </w:tc>
        <w:tc>
          <w:tcPr>
            <w:tcW w:w="290" w:type="pct"/>
          </w:tcPr>
          <w:p w14:paraId="74A40697" w14:textId="77777777" w:rsidR="009F5AD3" w:rsidRPr="00702223" w:rsidRDefault="009F5AD3" w:rsidP="000F5856">
            <w:pPr>
              <w:rPr>
                <w:sz w:val="6"/>
                <w:szCs w:val="6"/>
              </w:rPr>
            </w:pPr>
          </w:p>
        </w:tc>
        <w:tc>
          <w:tcPr>
            <w:tcW w:w="2466" w:type="pct"/>
          </w:tcPr>
          <w:p w14:paraId="539DC2C5" w14:textId="77777777" w:rsidR="009F5AD3" w:rsidRPr="00702223" w:rsidRDefault="009F5AD3" w:rsidP="000F5856">
            <w:pPr>
              <w:rPr>
                <w:sz w:val="6"/>
                <w:szCs w:val="6"/>
              </w:rPr>
            </w:pPr>
          </w:p>
        </w:tc>
        <w:tc>
          <w:tcPr>
            <w:tcW w:w="69" w:type="pct"/>
            <w:gridSpan w:val="2"/>
          </w:tcPr>
          <w:p w14:paraId="6645D967" w14:textId="77777777" w:rsidR="009F5AD3" w:rsidRPr="00702223" w:rsidRDefault="009F5AD3" w:rsidP="000F5856">
            <w:pPr>
              <w:rPr>
                <w:sz w:val="6"/>
                <w:szCs w:val="6"/>
              </w:rPr>
            </w:pPr>
          </w:p>
        </w:tc>
      </w:tr>
      <w:tr w:rsidR="008B1A1F" w:rsidRPr="00702223" w14:paraId="3C54A346" w14:textId="77777777" w:rsidTr="000F5856">
        <w:trPr>
          <w:gridBefore w:val="1"/>
          <w:wBefore w:w="6" w:type="pct"/>
          <w:trHeight w:val="115"/>
        </w:trPr>
        <w:tc>
          <w:tcPr>
            <w:tcW w:w="4994" w:type="pct"/>
            <w:gridSpan w:val="6"/>
            <w:shd w:val="clear" w:color="auto" w:fill="000000" w:themeFill="text1"/>
          </w:tcPr>
          <w:p w14:paraId="045E9A5D" w14:textId="77777777" w:rsidR="008B1A1F" w:rsidRPr="00702223" w:rsidRDefault="008B1A1F" w:rsidP="000F5856">
            <w:pPr>
              <w:rPr>
                <w:sz w:val="6"/>
                <w:szCs w:val="6"/>
              </w:rPr>
            </w:pPr>
          </w:p>
        </w:tc>
      </w:tr>
      <w:tr w:rsidR="00352C41" w14:paraId="05E3555E" w14:textId="77777777" w:rsidTr="000F5856">
        <w:trPr>
          <w:gridAfter w:val="2"/>
          <w:wAfter w:w="69" w:type="pct"/>
          <w:trHeight w:val="2304"/>
        </w:trPr>
        <w:tc>
          <w:tcPr>
            <w:tcW w:w="2465" w:type="pct"/>
            <w:gridSpan w:val="4"/>
          </w:tcPr>
          <w:p w14:paraId="160884D5" w14:textId="77777777" w:rsidR="00352C41" w:rsidRDefault="00352C41" w:rsidP="00352C41">
            <w:pPr>
              <w:pStyle w:val="JobTitleandDegree"/>
              <w:rPr>
                <w:rStyle w:val="Greentext"/>
              </w:rPr>
            </w:pPr>
          </w:p>
          <w:p w14:paraId="5FDC8F08" w14:textId="0821A399" w:rsidR="00352C41" w:rsidRDefault="00352C41" w:rsidP="00352C41">
            <w:pPr>
              <w:pStyle w:val="JobTitleandDegree"/>
              <w:rPr>
                <w:rStyle w:val="Greentext"/>
              </w:rPr>
            </w:pPr>
            <w:r>
              <w:rPr>
                <w:rStyle w:val="Greentext"/>
              </w:rPr>
              <w:t>Tertiary</w:t>
            </w:r>
          </w:p>
          <w:p w14:paraId="1F373731" w14:textId="77777777" w:rsidR="00352C41" w:rsidRPr="00A851F9" w:rsidRDefault="00352C41" w:rsidP="00352C41">
            <w:pPr>
              <w:pStyle w:val="JobTitleandDegree"/>
              <w:rPr>
                <w:rStyle w:val="Greentext"/>
                <w:color w:val="auto"/>
                <w:sz w:val="18"/>
                <w:szCs w:val="18"/>
                <w:u w:val="single"/>
              </w:rPr>
            </w:pPr>
            <w:r w:rsidRPr="00A851F9">
              <w:rPr>
                <w:rStyle w:val="Greentext"/>
                <w:color w:val="auto"/>
                <w:sz w:val="18"/>
                <w:szCs w:val="18"/>
                <w:u w:val="single"/>
              </w:rPr>
              <w:t>University of Technology, Sydney</w:t>
            </w:r>
          </w:p>
          <w:p w14:paraId="5269E9BD" w14:textId="00CFD2E9" w:rsidR="00352C41" w:rsidRPr="00C7191D" w:rsidRDefault="00352C41" w:rsidP="00352C41">
            <w:pPr>
              <w:pStyle w:val="JobTitleandDegree"/>
              <w:numPr>
                <w:ilvl w:val="0"/>
                <w:numId w:val="13"/>
              </w:numPr>
              <w:rPr>
                <w:rStyle w:val="Greentext"/>
                <w:rFonts w:asciiTheme="minorHAnsi" w:hAnsiTheme="minorHAnsi"/>
                <w:color w:val="auto"/>
                <w:sz w:val="18"/>
                <w:szCs w:val="18"/>
              </w:rPr>
            </w:pPr>
            <w:r w:rsidRPr="007F293F">
              <w:rPr>
                <w:rStyle w:val="Greentext"/>
                <w:rFonts w:asciiTheme="minorHAnsi" w:hAnsiTheme="minorHAnsi"/>
                <w:color w:val="auto"/>
                <w:sz w:val="18"/>
                <w:szCs w:val="18"/>
              </w:rPr>
              <w:t xml:space="preserve">Bachelor of </w:t>
            </w:r>
            <w:r>
              <w:rPr>
                <w:rStyle w:val="Greentext"/>
                <w:rFonts w:asciiTheme="minorHAnsi" w:hAnsiTheme="minorHAnsi"/>
                <w:color w:val="auto"/>
                <w:sz w:val="18"/>
                <w:szCs w:val="18"/>
              </w:rPr>
              <w:t>Information Technology</w:t>
            </w:r>
          </w:p>
          <w:p w14:paraId="28320747" w14:textId="224DE678" w:rsidR="00352C41" w:rsidRDefault="00352C41" w:rsidP="00352C41">
            <w:pPr>
              <w:pStyle w:val="JobTitleandDegree"/>
              <w:rPr>
                <w:rStyle w:val="Greentext"/>
              </w:rPr>
            </w:pPr>
          </w:p>
          <w:p w14:paraId="4E091A4D" w14:textId="3631177A" w:rsidR="00352C41" w:rsidRDefault="00352C41" w:rsidP="00352C41">
            <w:pPr>
              <w:pStyle w:val="JobTitleandDegree"/>
              <w:rPr>
                <w:rStyle w:val="Greentext"/>
              </w:rPr>
            </w:pPr>
            <w:r>
              <w:rPr>
                <w:rStyle w:val="Greentext"/>
              </w:rPr>
              <w:t>Security Clearance</w:t>
            </w:r>
          </w:p>
          <w:p w14:paraId="2148D2A3" w14:textId="7CE71BD6" w:rsidR="00352C41" w:rsidRPr="007F293F" w:rsidRDefault="00352C41" w:rsidP="00352C41">
            <w:pPr>
              <w:pStyle w:val="JobTitleandDegree"/>
              <w:numPr>
                <w:ilvl w:val="0"/>
                <w:numId w:val="13"/>
              </w:numPr>
              <w:rPr>
                <w:rStyle w:val="Greentext"/>
                <w:rFonts w:asciiTheme="minorHAnsi" w:hAnsiTheme="minorHAnsi"/>
                <w:color w:val="auto"/>
                <w:sz w:val="18"/>
                <w:szCs w:val="18"/>
              </w:rPr>
            </w:pPr>
            <w:r w:rsidRPr="007F293F">
              <w:rPr>
                <w:rStyle w:val="Greentext"/>
                <w:rFonts w:asciiTheme="minorHAnsi" w:hAnsiTheme="minorHAnsi"/>
                <w:color w:val="auto"/>
                <w:sz w:val="18"/>
                <w:szCs w:val="18"/>
              </w:rPr>
              <w:t>Baseline Clearance (</w:t>
            </w:r>
            <w:r>
              <w:rPr>
                <w:rStyle w:val="Greentext"/>
                <w:rFonts w:asciiTheme="minorHAnsi" w:hAnsiTheme="minorHAnsi"/>
                <w:color w:val="auto"/>
                <w:sz w:val="18"/>
                <w:szCs w:val="18"/>
              </w:rPr>
              <w:t>Active)</w:t>
            </w:r>
          </w:p>
          <w:p w14:paraId="145E7392" w14:textId="153A5FB8" w:rsidR="00352C41" w:rsidRDefault="00352C41" w:rsidP="00352C41">
            <w:pPr>
              <w:pStyle w:val="JobTitleandDegree"/>
              <w:rPr>
                <w:rStyle w:val="Greentext"/>
              </w:rPr>
            </w:pPr>
          </w:p>
          <w:p w14:paraId="7B76C50C" w14:textId="77777777" w:rsidR="00352C41" w:rsidRDefault="00352C41" w:rsidP="00352C41">
            <w:pPr>
              <w:pStyle w:val="JobTitleandDegree"/>
              <w:rPr>
                <w:rStyle w:val="Greentext"/>
              </w:rPr>
            </w:pPr>
          </w:p>
          <w:p w14:paraId="218F3B80" w14:textId="77777777" w:rsidR="00352C41" w:rsidRPr="008C1919" w:rsidRDefault="00352C41" w:rsidP="00352C41">
            <w:pPr>
              <w:pStyle w:val="JobTitleandDegree"/>
              <w:rPr>
                <w:rStyle w:val="Greentext"/>
                <w:color w:val="auto"/>
                <w:sz w:val="20"/>
                <w:szCs w:val="20"/>
              </w:rPr>
            </w:pPr>
          </w:p>
          <w:p w14:paraId="52CD7166" w14:textId="77777777" w:rsidR="00352C41" w:rsidRDefault="00352C41" w:rsidP="00352C41"/>
        </w:tc>
        <w:tc>
          <w:tcPr>
            <w:tcW w:w="2466" w:type="pct"/>
          </w:tcPr>
          <w:p w14:paraId="5C46136F" w14:textId="77777777" w:rsidR="00352C41" w:rsidRDefault="00352C41" w:rsidP="00352C41">
            <w:pPr>
              <w:pStyle w:val="JobTitleandDegree"/>
              <w:rPr>
                <w:rStyle w:val="Greentext"/>
              </w:rPr>
            </w:pPr>
          </w:p>
          <w:p w14:paraId="076463EB" w14:textId="77777777" w:rsidR="00352C41" w:rsidRDefault="00352C41" w:rsidP="00352C41">
            <w:pPr>
              <w:pStyle w:val="JobTitleandDegree"/>
              <w:rPr>
                <w:rStyle w:val="Greentext"/>
              </w:rPr>
            </w:pPr>
            <w:r>
              <w:rPr>
                <w:rStyle w:val="Greentext"/>
              </w:rPr>
              <w:t>Industry Certifications</w:t>
            </w:r>
          </w:p>
          <w:p w14:paraId="3159D2A3" w14:textId="77777777" w:rsidR="00352C41" w:rsidRPr="007F293F" w:rsidRDefault="00352C41" w:rsidP="00352C41">
            <w:pPr>
              <w:pStyle w:val="JobTitleandDegree"/>
              <w:rPr>
                <w:rStyle w:val="Greentext"/>
                <w:color w:val="auto"/>
                <w:sz w:val="20"/>
                <w:szCs w:val="20"/>
                <w:u w:val="single"/>
              </w:rPr>
            </w:pPr>
            <w:r w:rsidRPr="007F293F">
              <w:rPr>
                <w:rStyle w:val="Greentext"/>
                <w:color w:val="auto"/>
                <w:sz w:val="20"/>
                <w:szCs w:val="20"/>
                <w:u w:val="single"/>
              </w:rPr>
              <w:t>Microsoft</w:t>
            </w:r>
          </w:p>
          <w:p w14:paraId="5DF28DC1" w14:textId="77777777" w:rsidR="00352C41" w:rsidRDefault="00352C41" w:rsidP="00352C41">
            <w:pPr>
              <w:pStyle w:val="JobTitleandDegree"/>
              <w:numPr>
                <w:ilvl w:val="0"/>
                <w:numId w:val="14"/>
              </w:numPr>
              <w:rPr>
                <w:rFonts w:asciiTheme="minorHAnsi" w:hAnsiTheme="minorHAnsi"/>
                <w:sz w:val="18"/>
                <w:szCs w:val="18"/>
              </w:rPr>
            </w:pPr>
            <w:r w:rsidRPr="00C7191D">
              <w:rPr>
                <w:rFonts w:asciiTheme="minorHAnsi" w:hAnsiTheme="minorHAnsi"/>
                <w:sz w:val="18"/>
                <w:szCs w:val="18"/>
              </w:rPr>
              <w:t>Microsoft 365</w:t>
            </w:r>
            <w:r>
              <w:rPr>
                <w:rFonts w:asciiTheme="minorHAnsi" w:hAnsiTheme="minorHAnsi"/>
                <w:sz w:val="18"/>
                <w:szCs w:val="18"/>
              </w:rPr>
              <w:t xml:space="preserve"> Certified:</w:t>
            </w:r>
            <w:r w:rsidRPr="00C7191D">
              <w:rPr>
                <w:rFonts w:asciiTheme="minorHAnsi" w:hAnsiTheme="minorHAnsi"/>
                <w:sz w:val="18"/>
                <w:szCs w:val="18"/>
              </w:rPr>
              <w:t xml:space="preserve"> Endpoint Administrator</w:t>
            </w:r>
            <w:r>
              <w:rPr>
                <w:rFonts w:asciiTheme="minorHAnsi" w:hAnsiTheme="minorHAnsi"/>
                <w:sz w:val="18"/>
                <w:szCs w:val="18"/>
              </w:rPr>
              <w:t xml:space="preserve"> Associate</w:t>
            </w:r>
          </w:p>
          <w:p w14:paraId="3D351D73" w14:textId="77777777" w:rsidR="00352C41" w:rsidRDefault="00352C41" w:rsidP="00352C41">
            <w:pPr>
              <w:pStyle w:val="JobTitleandDegree"/>
              <w:numPr>
                <w:ilvl w:val="0"/>
                <w:numId w:val="14"/>
              </w:numPr>
              <w:rPr>
                <w:rFonts w:asciiTheme="minorHAnsi" w:hAnsiTheme="minorHAnsi"/>
                <w:sz w:val="18"/>
                <w:szCs w:val="18"/>
              </w:rPr>
            </w:pPr>
            <w:r>
              <w:rPr>
                <w:rFonts w:asciiTheme="minorHAnsi" w:hAnsiTheme="minorHAnsi"/>
                <w:sz w:val="18"/>
                <w:szCs w:val="18"/>
              </w:rPr>
              <w:t>Microsoft 365 Certified: Administrator Expert</w:t>
            </w:r>
          </w:p>
          <w:p w14:paraId="39B793AD" w14:textId="77777777" w:rsidR="00352C41" w:rsidRDefault="00352C41" w:rsidP="00352C41">
            <w:pPr>
              <w:pStyle w:val="JobTitleandDegree"/>
              <w:numPr>
                <w:ilvl w:val="0"/>
                <w:numId w:val="14"/>
              </w:numPr>
              <w:rPr>
                <w:rFonts w:asciiTheme="minorHAnsi" w:hAnsiTheme="minorHAnsi"/>
                <w:sz w:val="18"/>
                <w:szCs w:val="18"/>
              </w:rPr>
            </w:pPr>
            <w:r>
              <w:rPr>
                <w:rFonts w:asciiTheme="minorHAnsi" w:hAnsiTheme="minorHAnsi"/>
                <w:sz w:val="18"/>
                <w:szCs w:val="18"/>
              </w:rPr>
              <w:t>Microsoft 365 Certified: Fundamentals</w:t>
            </w:r>
          </w:p>
          <w:p w14:paraId="52A937F3" w14:textId="77777777" w:rsidR="00352C41" w:rsidRDefault="00352C41" w:rsidP="00352C41">
            <w:pPr>
              <w:pStyle w:val="JobTitleandDegree"/>
              <w:numPr>
                <w:ilvl w:val="0"/>
                <w:numId w:val="14"/>
              </w:numPr>
              <w:rPr>
                <w:rFonts w:asciiTheme="minorHAnsi" w:hAnsiTheme="minorHAnsi"/>
                <w:sz w:val="18"/>
                <w:szCs w:val="18"/>
              </w:rPr>
            </w:pPr>
            <w:r>
              <w:rPr>
                <w:rFonts w:asciiTheme="minorHAnsi" w:hAnsiTheme="minorHAnsi"/>
                <w:sz w:val="18"/>
                <w:szCs w:val="18"/>
              </w:rPr>
              <w:t xml:space="preserve">Microsoft Certified: </w:t>
            </w:r>
            <w:r w:rsidRPr="00C7191D">
              <w:rPr>
                <w:rFonts w:asciiTheme="minorHAnsi" w:hAnsiTheme="minorHAnsi"/>
                <w:sz w:val="18"/>
                <w:szCs w:val="18"/>
              </w:rPr>
              <w:t>Azure Virtual Desktop Specialty</w:t>
            </w:r>
          </w:p>
          <w:p w14:paraId="0C4D2078" w14:textId="0984BAD3" w:rsidR="00352C41" w:rsidRPr="00C7191D" w:rsidRDefault="00352C41" w:rsidP="00352C41">
            <w:pPr>
              <w:pStyle w:val="JobTitleandDegree"/>
              <w:ind w:left="360"/>
              <w:rPr>
                <w:rFonts w:asciiTheme="minorHAnsi" w:hAnsiTheme="minorHAnsi"/>
                <w:sz w:val="18"/>
                <w:szCs w:val="18"/>
              </w:rPr>
            </w:pPr>
          </w:p>
        </w:tc>
      </w:tr>
      <w:tr w:rsidR="00352C41" w14:paraId="3AD70B8D" w14:textId="77777777" w:rsidTr="000F5856">
        <w:trPr>
          <w:gridAfter w:val="2"/>
          <w:wAfter w:w="69" w:type="pct"/>
          <w:trHeight w:val="91"/>
        </w:trPr>
        <w:tc>
          <w:tcPr>
            <w:tcW w:w="2465" w:type="pct"/>
            <w:gridSpan w:val="4"/>
          </w:tcPr>
          <w:p w14:paraId="2BC1A543" w14:textId="7CA2535B" w:rsidR="00352C41" w:rsidRDefault="00352C41" w:rsidP="00352C41">
            <w:pPr>
              <w:pStyle w:val="JobTitleandDegree"/>
              <w:rPr>
                <w:rStyle w:val="Greentext"/>
              </w:rPr>
            </w:pPr>
          </w:p>
        </w:tc>
        <w:tc>
          <w:tcPr>
            <w:tcW w:w="2466" w:type="pct"/>
          </w:tcPr>
          <w:p w14:paraId="7988788D" w14:textId="41735004" w:rsidR="00352C41" w:rsidRDefault="00352C41" w:rsidP="00352C41">
            <w:pPr>
              <w:pStyle w:val="SkillsBullets"/>
              <w:numPr>
                <w:ilvl w:val="0"/>
                <w:numId w:val="0"/>
              </w:numPr>
              <w:ind w:left="288" w:hanging="288"/>
              <w:jc w:val="both"/>
            </w:pPr>
            <w:r>
              <w:t>.</w:t>
            </w:r>
          </w:p>
          <w:p w14:paraId="0385B0AA" w14:textId="77777777" w:rsidR="00352C41" w:rsidRDefault="00352C41" w:rsidP="00352C41">
            <w:pPr>
              <w:pStyle w:val="SkillsBullets"/>
              <w:numPr>
                <w:ilvl w:val="0"/>
                <w:numId w:val="0"/>
              </w:numPr>
              <w:ind w:left="276" w:hanging="276"/>
              <w:jc w:val="both"/>
            </w:pPr>
          </w:p>
        </w:tc>
      </w:tr>
      <w:tr w:rsidR="00352C41" w:rsidRPr="00D67522" w14:paraId="4123EA32" w14:textId="77777777" w:rsidTr="000F5856">
        <w:trPr>
          <w:gridBefore w:val="1"/>
          <w:gridAfter w:val="1"/>
          <w:wBefore w:w="6" w:type="pct"/>
          <w:wAfter w:w="63" w:type="pct"/>
          <w:trHeight w:val="115"/>
        </w:trPr>
        <w:tc>
          <w:tcPr>
            <w:tcW w:w="4931" w:type="pct"/>
            <w:gridSpan w:val="5"/>
          </w:tcPr>
          <w:p w14:paraId="3E14DB0A" w14:textId="4057BA64" w:rsidR="00352C41" w:rsidRPr="00D67522" w:rsidRDefault="00352C41" w:rsidP="00352C41">
            <w:pPr>
              <w:rPr>
                <w:sz w:val="48"/>
                <w:szCs w:val="48"/>
              </w:rPr>
            </w:pPr>
            <w:r>
              <w:rPr>
                <w:sz w:val="48"/>
                <w:szCs w:val="48"/>
              </w:rPr>
              <w:t>References</w:t>
            </w:r>
          </w:p>
        </w:tc>
      </w:tr>
      <w:tr w:rsidR="00352C41" w:rsidRPr="00702223" w14:paraId="46C10BDF" w14:textId="77777777" w:rsidTr="000F5856">
        <w:trPr>
          <w:gridBefore w:val="1"/>
          <w:gridAfter w:val="1"/>
          <w:wBefore w:w="6" w:type="pct"/>
          <w:wAfter w:w="63" w:type="pct"/>
          <w:trHeight w:val="115"/>
        </w:trPr>
        <w:tc>
          <w:tcPr>
            <w:tcW w:w="4931" w:type="pct"/>
            <w:gridSpan w:val="5"/>
            <w:shd w:val="clear" w:color="auto" w:fill="7CA655" w:themeFill="text2"/>
          </w:tcPr>
          <w:p w14:paraId="7D4121F7" w14:textId="77777777" w:rsidR="00352C41" w:rsidRPr="00702223" w:rsidRDefault="00352C41" w:rsidP="00352C41">
            <w:pPr>
              <w:rPr>
                <w:sz w:val="6"/>
                <w:szCs w:val="6"/>
              </w:rPr>
            </w:pPr>
          </w:p>
        </w:tc>
      </w:tr>
      <w:tr w:rsidR="00352C41" w:rsidRPr="00702223" w14:paraId="3D1E55FA" w14:textId="77777777" w:rsidTr="000F5856">
        <w:trPr>
          <w:gridBefore w:val="1"/>
          <w:gridAfter w:val="1"/>
          <w:wBefore w:w="6" w:type="pct"/>
          <w:wAfter w:w="63" w:type="pct"/>
          <w:trHeight w:val="115"/>
        </w:trPr>
        <w:tc>
          <w:tcPr>
            <w:tcW w:w="4931" w:type="pct"/>
            <w:gridSpan w:val="5"/>
            <w:shd w:val="clear" w:color="auto" w:fill="000000" w:themeFill="text1"/>
          </w:tcPr>
          <w:p w14:paraId="53AD5EE5" w14:textId="77777777" w:rsidR="00352C41" w:rsidRPr="00702223" w:rsidRDefault="00352C41" w:rsidP="00352C41">
            <w:pPr>
              <w:rPr>
                <w:sz w:val="6"/>
                <w:szCs w:val="6"/>
              </w:rPr>
            </w:pPr>
          </w:p>
        </w:tc>
      </w:tr>
      <w:tr w:rsidR="00352C41" w:rsidRPr="0093009D" w14:paraId="7DE0CE90" w14:textId="77777777" w:rsidTr="000F5856">
        <w:trPr>
          <w:gridBefore w:val="1"/>
          <w:gridAfter w:val="1"/>
          <w:wBefore w:w="6" w:type="pct"/>
          <w:wAfter w:w="63" w:type="pct"/>
          <w:trHeight w:val="2304"/>
        </w:trPr>
        <w:tc>
          <w:tcPr>
            <w:tcW w:w="1747" w:type="pct"/>
          </w:tcPr>
          <w:p w14:paraId="4FD5290B" w14:textId="77777777" w:rsidR="00352C41" w:rsidRDefault="00352C41" w:rsidP="00352C41">
            <w:pPr>
              <w:pStyle w:val="JobTitleandDegree"/>
              <w:rPr>
                <w:rStyle w:val="Greentext"/>
              </w:rPr>
            </w:pPr>
          </w:p>
          <w:p w14:paraId="3A57BE24" w14:textId="73F6E570" w:rsidR="00352C41" w:rsidRPr="008C1919" w:rsidRDefault="00352C41" w:rsidP="00352C41">
            <w:pPr>
              <w:pStyle w:val="JobTitleandDegree"/>
              <w:rPr>
                <w:rStyle w:val="Greentext"/>
                <w:color w:val="auto"/>
                <w:sz w:val="20"/>
                <w:szCs w:val="20"/>
              </w:rPr>
            </w:pPr>
            <w:r>
              <w:rPr>
                <w:rStyle w:val="Greentext"/>
              </w:rPr>
              <w:t>Available upon request.</w:t>
            </w:r>
          </w:p>
          <w:p w14:paraId="53263495" w14:textId="77777777" w:rsidR="00352C41" w:rsidRDefault="00352C41" w:rsidP="00352C41"/>
        </w:tc>
        <w:tc>
          <w:tcPr>
            <w:tcW w:w="3184" w:type="pct"/>
            <w:gridSpan w:val="4"/>
          </w:tcPr>
          <w:p w14:paraId="326C4005" w14:textId="745CC862" w:rsidR="00352C41" w:rsidRDefault="00352C41" w:rsidP="00352C41">
            <w:pPr>
              <w:pStyle w:val="SkillsBullets"/>
              <w:numPr>
                <w:ilvl w:val="0"/>
                <w:numId w:val="0"/>
              </w:numPr>
              <w:ind w:left="288" w:hanging="288"/>
            </w:pPr>
          </w:p>
        </w:tc>
      </w:tr>
    </w:tbl>
    <w:p w14:paraId="28256809" w14:textId="77777777" w:rsidR="006A2ED3" w:rsidRPr="00F5689F" w:rsidRDefault="006A2ED3" w:rsidP="00F5689F"/>
    <w:sectPr w:rsidR="006A2ED3" w:rsidRPr="00F5689F" w:rsidSect="009A5DF3">
      <w:headerReference w:type="default" r:id="rId12"/>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BB21F" w14:textId="77777777" w:rsidR="00192C46" w:rsidRDefault="00192C46" w:rsidP="00B11DD2">
      <w:pPr>
        <w:spacing w:line="240" w:lineRule="auto"/>
      </w:pPr>
      <w:r>
        <w:separator/>
      </w:r>
    </w:p>
  </w:endnote>
  <w:endnote w:type="continuationSeparator" w:id="0">
    <w:p w14:paraId="54C4B2E1" w14:textId="77777777" w:rsidR="00192C46" w:rsidRDefault="00192C46" w:rsidP="00B11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6CA59EA9" w14:paraId="5DE32EBA" w14:textId="77777777" w:rsidTr="6CA59EA9">
      <w:trPr>
        <w:trHeight w:val="300"/>
      </w:trPr>
      <w:tc>
        <w:tcPr>
          <w:tcW w:w="3595" w:type="dxa"/>
        </w:tcPr>
        <w:p w14:paraId="422CA425" w14:textId="34550760" w:rsidR="6CA59EA9" w:rsidRDefault="6CA59EA9" w:rsidP="6CA59EA9">
          <w:pPr>
            <w:pStyle w:val="Header"/>
            <w:ind w:left="-115"/>
          </w:pPr>
        </w:p>
      </w:tc>
      <w:tc>
        <w:tcPr>
          <w:tcW w:w="3595" w:type="dxa"/>
        </w:tcPr>
        <w:p w14:paraId="2750D94E" w14:textId="6D86008A" w:rsidR="6CA59EA9" w:rsidRDefault="6CA59EA9" w:rsidP="6CA59EA9">
          <w:pPr>
            <w:pStyle w:val="Header"/>
            <w:jc w:val="center"/>
          </w:pPr>
        </w:p>
      </w:tc>
      <w:tc>
        <w:tcPr>
          <w:tcW w:w="3595" w:type="dxa"/>
        </w:tcPr>
        <w:p w14:paraId="03B7B834" w14:textId="54D89401" w:rsidR="6CA59EA9" w:rsidRDefault="6CA59EA9" w:rsidP="6CA59EA9">
          <w:pPr>
            <w:pStyle w:val="Header"/>
            <w:ind w:right="-115"/>
            <w:jc w:val="right"/>
          </w:pPr>
        </w:p>
      </w:tc>
    </w:tr>
  </w:tbl>
  <w:p w14:paraId="0F4C638B" w14:textId="0D4929E8" w:rsidR="6CA59EA9" w:rsidRDefault="6CA59EA9" w:rsidP="6CA59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40F1" w14:textId="77777777" w:rsidR="00192C46" w:rsidRDefault="00192C46" w:rsidP="00B11DD2">
      <w:pPr>
        <w:spacing w:line="240" w:lineRule="auto"/>
      </w:pPr>
      <w:r>
        <w:separator/>
      </w:r>
    </w:p>
  </w:footnote>
  <w:footnote w:type="continuationSeparator" w:id="0">
    <w:p w14:paraId="611E869D" w14:textId="77777777" w:rsidR="00192C46" w:rsidRDefault="00192C46" w:rsidP="00B11D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6CA59EA9" w14:paraId="2B0575F7" w14:textId="77777777" w:rsidTr="6CA59EA9">
      <w:trPr>
        <w:trHeight w:val="300"/>
      </w:trPr>
      <w:tc>
        <w:tcPr>
          <w:tcW w:w="3595" w:type="dxa"/>
        </w:tcPr>
        <w:p w14:paraId="5E025296" w14:textId="1263D3C2" w:rsidR="6CA59EA9" w:rsidRDefault="6CA59EA9" w:rsidP="6CA59EA9">
          <w:pPr>
            <w:pStyle w:val="Header"/>
            <w:ind w:left="-115"/>
          </w:pPr>
        </w:p>
      </w:tc>
      <w:tc>
        <w:tcPr>
          <w:tcW w:w="3595" w:type="dxa"/>
        </w:tcPr>
        <w:p w14:paraId="78985728" w14:textId="34EA3AEA" w:rsidR="6CA59EA9" w:rsidRDefault="6CA59EA9" w:rsidP="6CA59EA9">
          <w:pPr>
            <w:pStyle w:val="Header"/>
            <w:jc w:val="center"/>
          </w:pPr>
        </w:p>
      </w:tc>
      <w:tc>
        <w:tcPr>
          <w:tcW w:w="3595" w:type="dxa"/>
        </w:tcPr>
        <w:p w14:paraId="74A995CC" w14:textId="209F8FE5" w:rsidR="6CA59EA9" w:rsidRDefault="6CA59EA9" w:rsidP="6CA59EA9">
          <w:pPr>
            <w:pStyle w:val="Header"/>
            <w:ind w:right="-115"/>
            <w:jc w:val="right"/>
          </w:pPr>
        </w:p>
      </w:tc>
    </w:tr>
  </w:tbl>
  <w:p w14:paraId="39EA8001" w14:textId="068507AB" w:rsidR="6CA59EA9" w:rsidRDefault="6CA59EA9" w:rsidP="6CA59E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6CA59EA9" w14:paraId="0F444712" w14:textId="77777777" w:rsidTr="6CA59EA9">
      <w:trPr>
        <w:trHeight w:val="300"/>
      </w:trPr>
      <w:tc>
        <w:tcPr>
          <w:tcW w:w="3595" w:type="dxa"/>
        </w:tcPr>
        <w:p w14:paraId="2D1B44DB" w14:textId="31A2EC3C" w:rsidR="6CA59EA9" w:rsidRDefault="6CA59EA9" w:rsidP="6CA59EA9">
          <w:pPr>
            <w:pStyle w:val="Header"/>
          </w:pPr>
        </w:p>
      </w:tc>
      <w:tc>
        <w:tcPr>
          <w:tcW w:w="3595" w:type="dxa"/>
        </w:tcPr>
        <w:p w14:paraId="5929FA81" w14:textId="531D58D9" w:rsidR="6CA59EA9" w:rsidRDefault="6CA59EA9"/>
      </w:tc>
      <w:tc>
        <w:tcPr>
          <w:tcW w:w="3595" w:type="dxa"/>
        </w:tcPr>
        <w:p w14:paraId="78EFF55E" w14:textId="24A9F9BB" w:rsidR="6CA59EA9" w:rsidRDefault="6CA59EA9"/>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E3A"/>
    <w:multiLevelType w:val="hybridMultilevel"/>
    <w:tmpl w:val="A42E056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68421CD"/>
    <w:multiLevelType w:val="hybridMultilevel"/>
    <w:tmpl w:val="F8DE0E1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0E34CF2"/>
    <w:multiLevelType w:val="hybridMultilevel"/>
    <w:tmpl w:val="5D1A49D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23437B4D"/>
    <w:multiLevelType w:val="hybridMultilevel"/>
    <w:tmpl w:val="214A806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44C3B21"/>
    <w:multiLevelType w:val="hybridMultilevel"/>
    <w:tmpl w:val="1FBCC8A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28406159"/>
    <w:multiLevelType w:val="hybridMultilevel"/>
    <w:tmpl w:val="AFFA74FE"/>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59849B0"/>
    <w:multiLevelType w:val="hybridMultilevel"/>
    <w:tmpl w:val="5594A9F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6E7B2306"/>
    <w:multiLevelType w:val="hybridMultilevel"/>
    <w:tmpl w:val="9AD4399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6E8818EB"/>
    <w:multiLevelType w:val="hybridMultilevel"/>
    <w:tmpl w:val="542C888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4" w15:restartNumberingAfterBreak="0">
    <w:nsid w:val="7BA95A4C"/>
    <w:multiLevelType w:val="hybridMultilevel"/>
    <w:tmpl w:val="64684BCE"/>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311716540">
    <w:abstractNumId w:val="7"/>
  </w:num>
  <w:num w:numId="2" w16cid:durableId="398138603">
    <w:abstractNumId w:val="13"/>
  </w:num>
  <w:num w:numId="3" w16cid:durableId="189227024">
    <w:abstractNumId w:val="12"/>
  </w:num>
  <w:num w:numId="4" w16cid:durableId="1209798777">
    <w:abstractNumId w:val="2"/>
  </w:num>
  <w:num w:numId="5" w16cid:durableId="434331372">
    <w:abstractNumId w:val="3"/>
  </w:num>
  <w:num w:numId="6" w16cid:durableId="1158883284">
    <w:abstractNumId w:val="15"/>
  </w:num>
  <w:num w:numId="7" w16cid:durableId="415790509">
    <w:abstractNumId w:val="10"/>
  </w:num>
  <w:num w:numId="8" w16cid:durableId="1780484673">
    <w:abstractNumId w:val="4"/>
  </w:num>
  <w:num w:numId="9" w16cid:durableId="2135564227">
    <w:abstractNumId w:val="8"/>
  </w:num>
  <w:num w:numId="10" w16cid:durableId="871916593">
    <w:abstractNumId w:val="5"/>
  </w:num>
  <w:num w:numId="11" w16cid:durableId="592783775">
    <w:abstractNumId w:val="9"/>
  </w:num>
  <w:num w:numId="12" w16cid:durableId="1180048729">
    <w:abstractNumId w:val="0"/>
  </w:num>
  <w:num w:numId="13" w16cid:durableId="554858798">
    <w:abstractNumId w:val="6"/>
  </w:num>
  <w:num w:numId="14" w16cid:durableId="734357750">
    <w:abstractNumId w:val="11"/>
  </w:num>
  <w:num w:numId="15" w16cid:durableId="2000501372">
    <w:abstractNumId w:val="14"/>
  </w:num>
  <w:num w:numId="16" w16cid:durableId="1491603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22"/>
    <w:rsid w:val="00016DD5"/>
    <w:rsid w:val="0003101B"/>
    <w:rsid w:val="000342D8"/>
    <w:rsid w:val="000365B7"/>
    <w:rsid w:val="00037476"/>
    <w:rsid w:val="000455B6"/>
    <w:rsid w:val="00045AAC"/>
    <w:rsid w:val="00046B2A"/>
    <w:rsid w:val="000520E4"/>
    <w:rsid w:val="00056BD5"/>
    <w:rsid w:val="00063239"/>
    <w:rsid w:val="000828F4"/>
    <w:rsid w:val="000877B3"/>
    <w:rsid w:val="00094593"/>
    <w:rsid w:val="000A3E8A"/>
    <w:rsid w:val="000A579F"/>
    <w:rsid w:val="000C56D2"/>
    <w:rsid w:val="000C61AE"/>
    <w:rsid w:val="000E3865"/>
    <w:rsid w:val="000F21E3"/>
    <w:rsid w:val="000F5856"/>
    <w:rsid w:val="000F5D3E"/>
    <w:rsid w:val="0010184E"/>
    <w:rsid w:val="00102D10"/>
    <w:rsid w:val="00104356"/>
    <w:rsid w:val="00115275"/>
    <w:rsid w:val="0013145A"/>
    <w:rsid w:val="00133D6F"/>
    <w:rsid w:val="00146B77"/>
    <w:rsid w:val="00154B03"/>
    <w:rsid w:val="00156FA1"/>
    <w:rsid w:val="00157CFD"/>
    <w:rsid w:val="001726E3"/>
    <w:rsid w:val="0017574D"/>
    <w:rsid w:val="00182141"/>
    <w:rsid w:val="00192C46"/>
    <w:rsid w:val="00193E27"/>
    <w:rsid w:val="001A4837"/>
    <w:rsid w:val="001B2C26"/>
    <w:rsid w:val="001B41C8"/>
    <w:rsid w:val="001B4B7B"/>
    <w:rsid w:val="001C06AA"/>
    <w:rsid w:val="001C2421"/>
    <w:rsid w:val="001D460B"/>
    <w:rsid w:val="001E6A61"/>
    <w:rsid w:val="001F5C5C"/>
    <w:rsid w:val="00210627"/>
    <w:rsid w:val="00214112"/>
    <w:rsid w:val="00215542"/>
    <w:rsid w:val="0021703F"/>
    <w:rsid w:val="00223711"/>
    <w:rsid w:val="002265A1"/>
    <w:rsid w:val="00227B45"/>
    <w:rsid w:val="002515D5"/>
    <w:rsid w:val="00253418"/>
    <w:rsid w:val="00270B21"/>
    <w:rsid w:val="002736FC"/>
    <w:rsid w:val="002823AF"/>
    <w:rsid w:val="002827C8"/>
    <w:rsid w:val="00293483"/>
    <w:rsid w:val="002C17EA"/>
    <w:rsid w:val="002C2DE2"/>
    <w:rsid w:val="002C3E4B"/>
    <w:rsid w:val="002C53FC"/>
    <w:rsid w:val="002D1DFE"/>
    <w:rsid w:val="002F5320"/>
    <w:rsid w:val="003027E4"/>
    <w:rsid w:val="003104B5"/>
    <w:rsid w:val="0031122E"/>
    <w:rsid w:val="00311B91"/>
    <w:rsid w:val="00313B21"/>
    <w:rsid w:val="00315761"/>
    <w:rsid w:val="00327601"/>
    <w:rsid w:val="00335C4B"/>
    <w:rsid w:val="00340C75"/>
    <w:rsid w:val="00352C41"/>
    <w:rsid w:val="003676BA"/>
    <w:rsid w:val="00390075"/>
    <w:rsid w:val="00395AAC"/>
    <w:rsid w:val="003A35AF"/>
    <w:rsid w:val="003B0166"/>
    <w:rsid w:val="003B1083"/>
    <w:rsid w:val="003B3212"/>
    <w:rsid w:val="003B6F39"/>
    <w:rsid w:val="003D5448"/>
    <w:rsid w:val="003D600E"/>
    <w:rsid w:val="003D68C5"/>
    <w:rsid w:val="003E6D64"/>
    <w:rsid w:val="003E7434"/>
    <w:rsid w:val="003F04B9"/>
    <w:rsid w:val="003F6011"/>
    <w:rsid w:val="00400939"/>
    <w:rsid w:val="004013BD"/>
    <w:rsid w:val="00401C89"/>
    <w:rsid w:val="00415591"/>
    <w:rsid w:val="00423354"/>
    <w:rsid w:val="00426143"/>
    <w:rsid w:val="00426606"/>
    <w:rsid w:val="0043623D"/>
    <w:rsid w:val="004403D1"/>
    <w:rsid w:val="00453E47"/>
    <w:rsid w:val="00456DF4"/>
    <w:rsid w:val="004619D5"/>
    <w:rsid w:val="00463C7F"/>
    <w:rsid w:val="00465D81"/>
    <w:rsid w:val="00474606"/>
    <w:rsid w:val="004805F8"/>
    <w:rsid w:val="00492527"/>
    <w:rsid w:val="004A0D3A"/>
    <w:rsid w:val="004A2E5A"/>
    <w:rsid w:val="004A5489"/>
    <w:rsid w:val="004B5E3A"/>
    <w:rsid w:val="004C310A"/>
    <w:rsid w:val="004C3D4F"/>
    <w:rsid w:val="004C780B"/>
    <w:rsid w:val="004D7C4F"/>
    <w:rsid w:val="004E11DC"/>
    <w:rsid w:val="004F2CCE"/>
    <w:rsid w:val="004F4BCF"/>
    <w:rsid w:val="00502D32"/>
    <w:rsid w:val="00504D12"/>
    <w:rsid w:val="00506BAF"/>
    <w:rsid w:val="005236C6"/>
    <w:rsid w:val="005237BD"/>
    <w:rsid w:val="0053095A"/>
    <w:rsid w:val="00540001"/>
    <w:rsid w:val="00543FCC"/>
    <w:rsid w:val="00547E34"/>
    <w:rsid w:val="00555133"/>
    <w:rsid w:val="00556236"/>
    <w:rsid w:val="00557E21"/>
    <w:rsid w:val="00562F2E"/>
    <w:rsid w:val="00567904"/>
    <w:rsid w:val="00574AEA"/>
    <w:rsid w:val="00575F64"/>
    <w:rsid w:val="00580E8F"/>
    <w:rsid w:val="00595B63"/>
    <w:rsid w:val="005972CF"/>
    <w:rsid w:val="005A2DA9"/>
    <w:rsid w:val="005A6BC1"/>
    <w:rsid w:val="005C3AC9"/>
    <w:rsid w:val="005D3C24"/>
    <w:rsid w:val="005D49CA"/>
    <w:rsid w:val="005F6460"/>
    <w:rsid w:val="006073AB"/>
    <w:rsid w:val="0061077B"/>
    <w:rsid w:val="006123CC"/>
    <w:rsid w:val="0061643B"/>
    <w:rsid w:val="00620BA3"/>
    <w:rsid w:val="006309F2"/>
    <w:rsid w:val="00643CAA"/>
    <w:rsid w:val="0064476B"/>
    <w:rsid w:val="006503B1"/>
    <w:rsid w:val="00661EC7"/>
    <w:rsid w:val="0066643B"/>
    <w:rsid w:val="006A252B"/>
    <w:rsid w:val="006A2ED3"/>
    <w:rsid w:val="006A6436"/>
    <w:rsid w:val="006B24A8"/>
    <w:rsid w:val="006D01F0"/>
    <w:rsid w:val="006E22FB"/>
    <w:rsid w:val="006F6A4E"/>
    <w:rsid w:val="006F77DE"/>
    <w:rsid w:val="006F7D83"/>
    <w:rsid w:val="00702223"/>
    <w:rsid w:val="00721C3B"/>
    <w:rsid w:val="00722308"/>
    <w:rsid w:val="00727971"/>
    <w:rsid w:val="00730420"/>
    <w:rsid w:val="007466F4"/>
    <w:rsid w:val="00747E4E"/>
    <w:rsid w:val="0075356F"/>
    <w:rsid w:val="007579B2"/>
    <w:rsid w:val="00762080"/>
    <w:rsid w:val="00762950"/>
    <w:rsid w:val="00775097"/>
    <w:rsid w:val="00776797"/>
    <w:rsid w:val="00783E06"/>
    <w:rsid w:val="00786A7B"/>
    <w:rsid w:val="00793371"/>
    <w:rsid w:val="00793E1D"/>
    <w:rsid w:val="00794551"/>
    <w:rsid w:val="007B2E92"/>
    <w:rsid w:val="007B74D0"/>
    <w:rsid w:val="007C24F7"/>
    <w:rsid w:val="007D4AE5"/>
    <w:rsid w:val="007E311A"/>
    <w:rsid w:val="007F14E6"/>
    <w:rsid w:val="007F293F"/>
    <w:rsid w:val="007F3020"/>
    <w:rsid w:val="0080343E"/>
    <w:rsid w:val="00825E96"/>
    <w:rsid w:val="00845A73"/>
    <w:rsid w:val="00851431"/>
    <w:rsid w:val="008539E9"/>
    <w:rsid w:val="008554F5"/>
    <w:rsid w:val="0085760C"/>
    <w:rsid w:val="0086291E"/>
    <w:rsid w:val="008646E9"/>
    <w:rsid w:val="008751F4"/>
    <w:rsid w:val="00877219"/>
    <w:rsid w:val="00877B03"/>
    <w:rsid w:val="00885207"/>
    <w:rsid w:val="00885A95"/>
    <w:rsid w:val="00890E74"/>
    <w:rsid w:val="00894B82"/>
    <w:rsid w:val="00897035"/>
    <w:rsid w:val="008A00D7"/>
    <w:rsid w:val="008A147D"/>
    <w:rsid w:val="008A5B34"/>
    <w:rsid w:val="008B1A1F"/>
    <w:rsid w:val="008B39DD"/>
    <w:rsid w:val="008B6DD6"/>
    <w:rsid w:val="008C1919"/>
    <w:rsid w:val="008E074B"/>
    <w:rsid w:val="008E3DB2"/>
    <w:rsid w:val="008E626C"/>
    <w:rsid w:val="008E65A9"/>
    <w:rsid w:val="008E6BE3"/>
    <w:rsid w:val="00900D7B"/>
    <w:rsid w:val="00913A01"/>
    <w:rsid w:val="009220BC"/>
    <w:rsid w:val="009256F3"/>
    <w:rsid w:val="0092655A"/>
    <w:rsid w:val="0093009D"/>
    <w:rsid w:val="00935303"/>
    <w:rsid w:val="0094283E"/>
    <w:rsid w:val="00947B25"/>
    <w:rsid w:val="0095366D"/>
    <w:rsid w:val="0097176E"/>
    <w:rsid w:val="00977A2A"/>
    <w:rsid w:val="0098507B"/>
    <w:rsid w:val="00986916"/>
    <w:rsid w:val="009A12A9"/>
    <w:rsid w:val="009A3811"/>
    <w:rsid w:val="009A5DF3"/>
    <w:rsid w:val="009B4838"/>
    <w:rsid w:val="009C701C"/>
    <w:rsid w:val="009D449D"/>
    <w:rsid w:val="009E05EE"/>
    <w:rsid w:val="009E4267"/>
    <w:rsid w:val="009F1553"/>
    <w:rsid w:val="009F58A6"/>
    <w:rsid w:val="009F5AD3"/>
    <w:rsid w:val="00A12470"/>
    <w:rsid w:val="00A17C41"/>
    <w:rsid w:val="00A22555"/>
    <w:rsid w:val="00A239AB"/>
    <w:rsid w:val="00A25941"/>
    <w:rsid w:val="00A25ACD"/>
    <w:rsid w:val="00A306DE"/>
    <w:rsid w:val="00A31407"/>
    <w:rsid w:val="00A41719"/>
    <w:rsid w:val="00A44EDB"/>
    <w:rsid w:val="00A6142F"/>
    <w:rsid w:val="00A61548"/>
    <w:rsid w:val="00A6235A"/>
    <w:rsid w:val="00A625E9"/>
    <w:rsid w:val="00A635D5"/>
    <w:rsid w:val="00A6451B"/>
    <w:rsid w:val="00A67C6B"/>
    <w:rsid w:val="00A82D03"/>
    <w:rsid w:val="00A84A24"/>
    <w:rsid w:val="00A851F9"/>
    <w:rsid w:val="00A92EED"/>
    <w:rsid w:val="00AA001B"/>
    <w:rsid w:val="00AB1006"/>
    <w:rsid w:val="00AB4245"/>
    <w:rsid w:val="00AC1C12"/>
    <w:rsid w:val="00AC4565"/>
    <w:rsid w:val="00AD2C5E"/>
    <w:rsid w:val="00AE0078"/>
    <w:rsid w:val="00AE266E"/>
    <w:rsid w:val="00AE397C"/>
    <w:rsid w:val="00AE4477"/>
    <w:rsid w:val="00AE633A"/>
    <w:rsid w:val="00AF1DA3"/>
    <w:rsid w:val="00AF2BFA"/>
    <w:rsid w:val="00B037D4"/>
    <w:rsid w:val="00B11DD2"/>
    <w:rsid w:val="00B15148"/>
    <w:rsid w:val="00B16D2F"/>
    <w:rsid w:val="00B20419"/>
    <w:rsid w:val="00B20B57"/>
    <w:rsid w:val="00B323A2"/>
    <w:rsid w:val="00B45A0E"/>
    <w:rsid w:val="00B46E77"/>
    <w:rsid w:val="00B51D00"/>
    <w:rsid w:val="00B56E6D"/>
    <w:rsid w:val="00B573FB"/>
    <w:rsid w:val="00B6064B"/>
    <w:rsid w:val="00B66B5D"/>
    <w:rsid w:val="00B80EE9"/>
    <w:rsid w:val="00B82A68"/>
    <w:rsid w:val="00B8321F"/>
    <w:rsid w:val="00B84623"/>
    <w:rsid w:val="00B94C74"/>
    <w:rsid w:val="00BA2CF5"/>
    <w:rsid w:val="00BB33F1"/>
    <w:rsid w:val="00BC5F88"/>
    <w:rsid w:val="00BC6372"/>
    <w:rsid w:val="00BE191C"/>
    <w:rsid w:val="00BE2F54"/>
    <w:rsid w:val="00BE546A"/>
    <w:rsid w:val="00BE776D"/>
    <w:rsid w:val="00C002CE"/>
    <w:rsid w:val="00C40832"/>
    <w:rsid w:val="00C438FC"/>
    <w:rsid w:val="00C55AE1"/>
    <w:rsid w:val="00C5684B"/>
    <w:rsid w:val="00C57951"/>
    <w:rsid w:val="00C67A30"/>
    <w:rsid w:val="00C70833"/>
    <w:rsid w:val="00C7191D"/>
    <w:rsid w:val="00C726F7"/>
    <w:rsid w:val="00C764ED"/>
    <w:rsid w:val="00C8183F"/>
    <w:rsid w:val="00C82DA5"/>
    <w:rsid w:val="00C83E97"/>
    <w:rsid w:val="00C85B84"/>
    <w:rsid w:val="00C85FD6"/>
    <w:rsid w:val="00C93CF4"/>
    <w:rsid w:val="00CA1530"/>
    <w:rsid w:val="00CB0222"/>
    <w:rsid w:val="00CB6C18"/>
    <w:rsid w:val="00CC77D2"/>
    <w:rsid w:val="00CC79B6"/>
    <w:rsid w:val="00CC7F22"/>
    <w:rsid w:val="00CD3E10"/>
    <w:rsid w:val="00CD7E70"/>
    <w:rsid w:val="00CE20CC"/>
    <w:rsid w:val="00CF130A"/>
    <w:rsid w:val="00D019B2"/>
    <w:rsid w:val="00D02090"/>
    <w:rsid w:val="00D05E61"/>
    <w:rsid w:val="00D1794F"/>
    <w:rsid w:val="00D242CC"/>
    <w:rsid w:val="00D40B1F"/>
    <w:rsid w:val="00D41A7D"/>
    <w:rsid w:val="00D57325"/>
    <w:rsid w:val="00D60AA4"/>
    <w:rsid w:val="00D61897"/>
    <w:rsid w:val="00D61D47"/>
    <w:rsid w:val="00D62C3B"/>
    <w:rsid w:val="00D67522"/>
    <w:rsid w:val="00D70723"/>
    <w:rsid w:val="00D710B8"/>
    <w:rsid w:val="00D74047"/>
    <w:rsid w:val="00D75BDF"/>
    <w:rsid w:val="00D77C09"/>
    <w:rsid w:val="00D808E5"/>
    <w:rsid w:val="00D87E03"/>
    <w:rsid w:val="00D95A87"/>
    <w:rsid w:val="00DA1CEC"/>
    <w:rsid w:val="00DB171C"/>
    <w:rsid w:val="00DC0BFA"/>
    <w:rsid w:val="00DC486A"/>
    <w:rsid w:val="00DD3177"/>
    <w:rsid w:val="00DD5E3D"/>
    <w:rsid w:val="00DE1FB8"/>
    <w:rsid w:val="00DE37B1"/>
    <w:rsid w:val="00DF1E34"/>
    <w:rsid w:val="00DF3EB6"/>
    <w:rsid w:val="00DF4010"/>
    <w:rsid w:val="00E018FB"/>
    <w:rsid w:val="00E02256"/>
    <w:rsid w:val="00E1200E"/>
    <w:rsid w:val="00E259F7"/>
    <w:rsid w:val="00E30055"/>
    <w:rsid w:val="00E34001"/>
    <w:rsid w:val="00E46EBD"/>
    <w:rsid w:val="00E52038"/>
    <w:rsid w:val="00E566C9"/>
    <w:rsid w:val="00E626C4"/>
    <w:rsid w:val="00E6525B"/>
    <w:rsid w:val="00E67420"/>
    <w:rsid w:val="00E806AC"/>
    <w:rsid w:val="00E90146"/>
    <w:rsid w:val="00E904AA"/>
    <w:rsid w:val="00E96F84"/>
    <w:rsid w:val="00E97CB2"/>
    <w:rsid w:val="00EA7606"/>
    <w:rsid w:val="00EC2B34"/>
    <w:rsid w:val="00EC3552"/>
    <w:rsid w:val="00EC7041"/>
    <w:rsid w:val="00ED6E70"/>
    <w:rsid w:val="00EF10F2"/>
    <w:rsid w:val="00EF5CC5"/>
    <w:rsid w:val="00EF6AEC"/>
    <w:rsid w:val="00EF6B5F"/>
    <w:rsid w:val="00F00541"/>
    <w:rsid w:val="00F016CE"/>
    <w:rsid w:val="00F02382"/>
    <w:rsid w:val="00F23990"/>
    <w:rsid w:val="00F4100A"/>
    <w:rsid w:val="00F4116B"/>
    <w:rsid w:val="00F41785"/>
    <w:rsid w:val="00F41ACF"/>
    <w:rsid w:val="00F50649"/>
    <w:rsid w:val="00F551CB"/>
    <w:rsid w:val="00F5539E"/>
    <w:rsid w:val="00F5689F"/>
    <w:rsid w:val="00F56CA6"/>
    <w:rsid w:val="00F631B0"/>
    <w:rsid w:val="00F7064C"/>
    <w:rsid w:val="00F777B0"/>
    <w:rsid w:val="00F95D36"/>
    <w:rsid w:val="00F96C36"/>
    <w:rsid w:val="00FA3C8D"/>
    <w:rsid w:val="00FB4971"/>
    <w:rsid w:val="00FB5289"/>
    <w:rsid w:val="00FB5CCD"/>
    <w:rsid w:val="00FB7976"/>
    <w:rsid w:val="00FC78D4"/>
    <w:rsid w:val="00FD1940"/>
    <w:rsid w:val="00FF161F"/>
    <w:rsid w:val="00FF49F2"/>
    <w:rsid w:val="0472A00E"/>
    <w:rsid w:val="07E35C19"/>
    <w:rsid w:val="17BB4BAB"/>
    <w:rsid w:val="2BD1DF01"/>
    <w:rsid w:val="2D0810A5"/>
    <w:rsid w:val="307068E7"/>
    <w:rsid w:val="348F3295"/>
    <w:rsid w:val="3762A5AB"/>
    <w:rsid w:val="40327DDE"/>
    <w:rsid w:val="4062F45D"/>
    <w:rsid w:val="48D65466"/>
    <w:rsid w:val="50FE6B4E"/>
    <w:rsid w:val="54CB9FC0"/>
    <w:rsid w:val="5B34AC66"/>
    <w:rsid w:val="60917278"/>
    <w:rsid w:val="665F8329"/>
    <w:rsid w:val="6C6099D2"/>
    <w:rsid w:val="6CA59EA9"/>
    <w:rsid w:val="6DD39870"/>
    <w:rsid w:val="74BCA67A"/>
    <w:rsid w:val="750FDD6C"/>
    <w:rsid w:val="7E8CD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4BBB4"/>
  <w15:docId w15:val="{57EC4D87-F667-4830-BFCF-5843D8EB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AD3"/>
    <w:pPr>
      <w:spacing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6073AB"/>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6073AB"/>
    <w:pPr>
      <w:spacing w:before="40" w:line="360" w:lineRule="auto"/>
    </w:pPr>
    <w:rPr>
      <w:color w:val="auto"/>
    </w:rPr>
  </w:style>
  <w:style w:type="paragraph" w:customStyle="1" w:styleId="SkillsBullets">
    <w:name w:val="Skills Bullets"/>
    <w:basedOn w:val="BulletsSkills"/>
    <w:qFormat/>
    <w:rsid w:val="00AB4245"/>
    <w:pPr>
      <w:spacing w:before="240" w:line="312" w:lineRule="auto"/>
      <w:contextualSpacing/>
    </w:p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9F58A6"/>
    <w:pPr>
      <w:spacing w:before="27" w:after="240"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9F58A6"/>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9F58A6"/>
    <w:pPr>
      <w:spacing w:line="240" w:lineRule="auto"/>
      <w:ind w:left="0"/>
    </w:pPr>
    <w:rPr>
      <w:rFonts w:asciiTheme="majorHAnsi" w:hAnsiTheme="majorHAnsi"/>
    </w:rPr>
  </w:style>
  <w:style w:type="character" w:customStyle="1" w:styleId="SubtitleChar">
    <w:name w:val="Subtitle Char"/>
    <w:basedOn w:val="DefaultParagraphFont"/>
    <w:link w:val="Subtitle"/>
    <w:uiPriority w:val="11"/>
    <w:rsid w:val="009F58A6"/>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913A01"/>
    <w:pPr>
      <w:spacing w:before="240"/>
      <w:ind w:left="14"/>
    </w:pPr>
    <w:rPr>
      <w:b/>
      <w:bCs/>
      <w:color w:val="auto"/>
      <w:szCs w:val="20"/>
    </w:rPr>
  </w:style>
  <w:style w:type="paragraph" w:customStyle="1" w:styleId="DateRange">
    <w:name w:val="Date Range"/>
    <w:basedOn w:val="Normal"/>
    <w:qFormat/>
    <w:rsid w:val="006073AB"/>
    <w:pPr>
      <w:spacing w:before="240" w:line="240" w:lineRule="auto"/>
    </w:pPr>
    <w:rPr>
      <w:szCs w:val="24"/>
    </w:rPr>
  </w:style>
  <w:style w:type="paragraph" w:customStyle="1" w:styleId="JobTitleandDegree">
    <w:name w:val="Job Title and Degree"/>
    <w:basedOn w:val="Normal"/>
    <w:qFormat/>
    <w:rsid w:val="009F58A6"/>
    <w:pPr>
      <w:spacing w:before="100" w:line="240" w:lineRule="auto"/>
    </w:pPr>
    <w:rPr>
      <w:rFonts w:asciiTheme="majorHAnsi" w:hAnsiTheme="majorHAnsi"/>
      <w:sz w:val="22"/>
    </w:rPr>
  </w:style>
  <w:style w:type="character" w:customStyle="1" w:styleId="Greentext">
    <w:name w:val="Green text"/>
    <w:uiPriority w:val="1"/>
    <w:qFormat/>
    <w:rsid w:val="009F58A6"/>
    <w:rPr>
      <w:color w:val="7CA655" w:themeColor="text2"/>
    </w:rPr>
  </w:style>
  <w:style w:type="paragraph" w:customStyle="1" w:styleId="Jobdescription">
    <w:name w:val="Job description"/>
    <w:basedOn w:val="Normal"/>
    <w:qFormat/>
    <w:rsid w:val="009F58A6"/>
    <w:pPr>
      <w:spacing w:after="600" w:line="240" w:lineRule="auto"/>
      <w:ind w:left="14"/>
    </w:pPr>
  </w:style>
  <w:style w:type="paragraph" w:customStyle="1" w:styleId="SchoolName">
    <w:name w:val="School Name"/>
    <w:basedOn w:val="Normal"/>
    <w:qFormat/>
    <w:rsid w:val="00D87E03"/>
    <w:pPr>
      <w:spacing w:line="240" w:lineRule="auto"/>
      <w:ind w:left="14"/>
    </w:pPr>
    <w:rPr>
      <w:sz w:val="20"/>
      <w:szCs w:val="20"/>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qFormat/>
    <w:rsid w:val="00913A01"/>
    <w:pPr>
      <w:spacing w:before="240" w:line="247" w:lineRule="auto"/>
      <w:ind w:left="14"/>
    </w:pPr>
    <w:rPr>
      <w:color w:val="auto"/>
      <w:sz w:val="20"/>
    </w:rPr>
  </w:style>
  <w:style w:type="character" w:customStyle="1" w:styleId="Bluetext">
    <w:name w:val="Blue text"/>
    <w:uiPriority w:val="1"/>
    <w:qFormat/>
    <w:rsid w:val="009F58A6"/>
    <w:rPr>
      <w:color w:val="4495A2" w:themeColor="accent3"/>
    </w:rPr>
  </w:style>
  <w:style w:type="paragraph" w:customStyle="1" w:styleId="Company">
    <w:name w:val="Company"/>
    <w:basedOn w:val="Normal"/>
    <w:qFormat/>
    <w:rsid w:val="006073AB"/>
    <w:rPr>
      <w:rFonts w:asciiTheme="majorHAnsi" w:hAnsiTheme="majorHAnsi"/>
      <w:sz w:val="22"/>
    </w:rPr>
  </w:style>
  <w:style w:type="character" w:customStyle="1" w:styleId="Magentatext">
    <w:name w:val="Magenta text"/>
    <w:uiPriority w:val="1"/>
    <w:qFormat/>
    <w:rsid w:val="006073AB"/>
    <w:rPr>
      <w:color w:val="AA5881" w:themeColor="accent4"/>
    </w:rPr>
  </w:style>
  <w:style w:type="character" w:customStyle="1" w:styleId="Graytext">
    <w:name w:val="Gray text"/>
    <w:uiPriority w:val="1"/>
    <w:qFormat/>
    <w:rsid w:val="006073AB"/>
    <w:rPr>
      <w:color w:val="808080" w:themeColor="background1" w:themeShade="80"/>
    </w:rPr>
  </w:style>
  <w:style w:type="paragraph" w:styleId="Header">
    <w:name w:val="header"/>
    <w:basedOn w:val="Normal"/>
    <w:link w:val="HeaderChar"/>
    <w:uiPriority w:val="99"/>
    <w:semiHidden/>
    <w:rsid w:val="00B11DD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073AB"/>
    <w:rPr>
      <w:rFonts w:eastAsia="Arial" w:cs="Arial"/>
      <w:color w:val="231F20"/>
      <w:sz w:val="18"/>
      <w:szCs w:val="16"/>
      <w:lang w:bidi="en-US"/>
    </w:rPr>
  </w:style>
  <w:style w:type="paragraph" w:styleId="Footer">
    <w:name w:val="footer"/>
    <w:basedOn w:val="Normal"/>
    <w:link w:val="FooterChar"/>
    <w:uiPriority w:val="99"/>
    <w:semiHidden/>
    <w:rsid w:val="00B11DD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073AB"/>
    <w:rPr>
      <w:rFonts w:eastAsia="Arial" w:cs="Arial"/>
      <w:color w:val="231F20"/>
      <w:sz w:val="18"/>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ntTable" Target="fontTable.xml" /><Relationship Id="rId7" Type="http://schemas.openxmlformats.org/officeDocument/2006/relationships/webSettings" Target="webSettings.xml" /><Relationship Id="rId12" Type="http://schemas.openxmlformats.org/officeDocument/2006/relationships/header" Target="header2.xml" /><Relationship Id="rId6" Type="http://schemas.openxmlformats.org/officeDocument/2006/relationships/settings" Target="settings.xml" /><Relationship Id="rId11" Type="http://schemas.openxmlformats.org/officeDocument/2006/relationships/footer" Target="footer1.xml" /><Relationship Id="rId5" Type="http://schemas.openxmlformats.org/officeDocument/2006/relationships/styles" Target="styles.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theme" Target="theme/theme1.xml" /> </Relationships>
</file>

<file path=word/_rels/settings.xml.rels>&#65279;<?xml version="1.0" encoding="utf-8" standalone="yes"?>
<Relationships xmlns="http://schemas.openxmlformats.org/package/2006/relationships"><Relationship Id="rId1" Type="http://schemas.openxmlformats.org/officeDocument/2006/relationships/attachedTemplate" Target="#" TargetMode="External" /></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Geometric resume.dotx</Template>
  <TotalTime>4</TotalTime>
  <Pages>4</Pages>
  <Words>1203</Words>
  <Characters>6860</Characters>
  <Application>Microsoft Office Word</Application>
  <DocSecurity>0</DocSecurity>
  <Lines>57</Lines>
  <Paragraphs>16</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Huynh</dc:creator>
  <cp:keywords/>
  <dc:description/>
  <cp:lastModifiedBy>Huynh, Khoa</cp:lastModifiedBy>
  <cp:revision>7</cp:revision>
  <dcterms:created xsi:type="dcterms:W3CDTF">2026-03-02T06:50:00Z</dcterms:created>
  <dcterms:modified xsi:type="dcterms:W3CDTF">2026-05-21T04:51:00Z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72a363ab-fc67-4a5e-8fa3-09884cb5b69f_Enabled">
    <vt:lpwstr>true</vt:lpwstr>
  </property>
  <property fmtid="{D5CDD505-2E9C-101B-9397-08002B2CF9AE}" pid="4" name="MSIP_Label_72a363ab-fc67-4a5e-8fa3-09884cb5b69f_SetDate">
    <vt:lpwstr>2026-05-21T04:51:40Z</vt:lpwstr>
  </property>
  <property fmtid="{D5CDD505-2E9C-101B-9397-08002B2CF9AE}" pid="5" name="MSIP_Label_72a363ab-fc67-4a5e-8fa3-09884cb5b69f_Method">
    <vt:lpwstr>Standard</vt:lpwstr>
  </property>
  <property fmtid="{D5CDD505-2E9C-101B-9397-08002B2CF9AE}" pid="6" name="MSIP_Label_72a363ab-fc67-4a5e-8fa3-09884cb5b69f_Name">
    <vt:lpwstr>General</vt:lpwstr>
  </property>
  <property fmtid="{D5CDD505-2E9C-101B-9397-08002B2CF9AE}" pid="7" name="MSIP_Label_72a363ab-fc67-4a5e-8fa3-09884cb5b69f_SiteId">
    <vt:lpwstr>773cad9f-dd13-4f1c-9900-8221f381bc56</vt:lpwstr>
  </property>
  <property fmtid="{D5CDD505-2E9C-101B-9397-08002B2CF9AE}" pid="8" name="MSIP_Label_72a363ab-fc67-4a5e-8fa3-09884cb5b69f_ActionId">
    <vt:lpwstr>7f49e0a4-5c3c-4d1e-9d8c-d205cf588676</vt:lpwstr>
  </property>
  <property fmtid="{D5CDD505-2E9C-101B-9397-08002B2CF9AE}" pid="9" name="MSIP_Label_72a363ab-fc67-4a5e-8fa3-09884cb5b69f_ContentBits">
    <vt:lpwstr>0</vt:lpwstr>
  </property>
  <property fmtid="{D5CDD505-2E9C-101B-9397-08002B2CF9AE}" pid="10" name="MSIP_Label_72a363ab-fc67-4a5e-8fa3-09884cb5b69f_Tag">
    <vt:lpwstr>10, 3, 0, 1</vt:lpwstr>
  </property>
</Properties>
</file>